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924" w:type="dxa"/>
        <w:tblInd w:w="-318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single" w:sz="6" w:space="0" w:color="92D050"/>
          <w:insideV w:val="single" w:sz="6" w:space="0" w:color="92D050"/>
        </w:tblBorders>
        <w:tblLayout w:type="fixed"/>
        <w:tblLook w:val="01E0" w:firstRow="1" w:lastRow="1" w:firstColumn="1" w:lastColumn="1" w:noHBand="0" w:noVBand="0"/>
      </w:tblPr>
      <w:tblGrid>
        <w:gridCol w:w="563"/>
        <w:gridCol w:w="351"/>
        <w:gridCol w:w="780"/>
        <w:gridCol w:w="285"/>
        <w:gridCol w:w="282"/>
        <w:gridCol w:w="992"/>
        <w:gridCol w:w="425"/>
        <w:gridCol w:w="9"/>
        <w:gridCol w:w="989"/>
        <w:gridCol w:w="286"/>
        <w:gridCol w:w="67"/>
        <w:gridCol w:w="74"/>
        <w:gridCol w:w="134"/>
        <w:gridCol w:w="151"/>
        <w:gridCol w:w="708"/>
        <w:gridCol w:w="282"/>
        <w:gridCol w:w="141"/>
        <w:gridCol w:w="144"/>
        <w:gridCol w:w="140"/>
        <w:gridCol w:w="286"/>
        <w:gridCol w:w="708"/>
        <w:gridCol w:w="426"/>
        <w:gridCol w:w="141"/>
        <w:gridCol w:w="142"/>
        <w:gridCol w:w="275"/>
        <w:gridCol w:w="9"/>
        <w:gridCol w:w="425"/>
        <w:gridCol w:w="142"/>
        <w:gridCol w:w="141"/>
        <w:gridCol w:w="426"/>
      </w:tblGrid>
      <w:tr w:rsidR="00857911" w:rsidRPr="0034764E" w14:paraId="51279065" w14:textId="77777777" w:rsidTr="007C5338">
        <w:trPr>
          <w:trHeight w:val="295"/>
        </w:trPr>
        <w:tc>
          <w:tcPr>
            <w:tcW w:w="914" w:type="dxa"/>
            <w:gridSpan w:val="2"/>
            <w:shd w:val="clear" w:color="auto" w:fill="F2F2F2" w:themeFill="background1" w:themeFillShade="F2"/>
            <w:vAlign w:val="center"/>
          </w:tcPr>
          <w:p w14:paraId="5E037261" w14:textId="77777777" w:rsidR="00857911" w:rsidRPr="005534F7" w:rsidRDefault="00857911" w:rsidP="00407DA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534F7">
              <w:rPr>
                <w:rFonts w:ascii="Arial" w:hAnsi="Arial" w:cs="Arial"/>
                <w:b/>
                <w:sz w:val="16"/>
                <w:szCs w:val="16"/>
              </w:rPr>
              <w:t xml:space="preserve">Acta </w:t>
            </w:r>
            <w:proofErr w:type="spellStart"/>
            <w:r w:rsidRPr="005534F7">
              <w:rPr>
                <w:rFonts w:ascii="Arial" w:hAnsi="Arial" w:cs="Arial"/>
                <w:b/>
                <w:sz w:val="16"/>
                <w:szCs w:val="16"/>
              </w:rPr>
              <w:t>Nº</w:t>
            </w:r>
            <w:proofErr w:type="spellEnd"/>
          </w:p>
        </w:tc>
        <w:tc>
          <w:tcPr>
            <w:tcW w:w="780" w:type="dxa"/>
            <w:vAlign w:val="center"/>
          </w:tcPr>
          <w:p w14:paraId="4547D086" w14:textId="64EC3C5B" w:rsidR="00857911" w:rsidRPr="0004391A" w:rsidRDefault="00125F1F" w:rsidP="00407DA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984" w:type="dxa"/>
            <w:gridSpan w:val="4"/>
            <w:shd w:val="clear" w:color="auto" w:fill="F2F2F2" w:themeFill="background1" w:themeFillShade="F2"/>
            <w:vAlign w:val="center"/>
          </w:tcPr>
          <w:p w14:paraId="6F1783FC" w14:textId="3A6B9C81" w:rsidR="00857911" w:rsidRPr="005534F7" w:rsidRDefault="00857911" w:rsidP="003938B7">
            <w:pPr>
              <w:jc w:val="right"/>
              <w:rPr>
                <w:b/>
                <w:sz w:val="16"/>
                <w:szCs w:val="16"/>
              </w:rPr>
            </w:pPr>
            <w:r w:rsidRPr="005534F7">
              <w:rPr>
                <w:rFonts w:ascii="Arial" w:hAnsi="Arial" w:cs="Arial"/>
                <w:b/>
                <w:sz w:val="16"/>
                <w:szCs w:val="16"/>
              </w:rPr>
              <w:t>Unidad Documenta</w:t>
            </w:r>
            <w:r w:rsidR="008C2668">
              <w:rPr>
                <w:rFonts w:ascii="Arial" w:hAnsi="Arial" w:cs="Arial"/>
                <w:b/>
                <w:sz w:val="16"/>
                <w:szCs w:val="16"/>
              </w:rPr>
              <w:t>l</w:t>
            </w:r>
          </w:p>
        </w:tc>
        <w:tc>
          <w:tcPr>
            <w:tcW w:w="1559" w:type="dxa"/>
            <w:gridSpan w:val="6"/>
            <w:vAlign w:val="center"/>
          </w:tcPr>
          <w:p w14:paraId="742F5C8B" w14:textId="77777777" w:rsidR="00857911" w:rsidRPr="00C9700F" w:rsidRDefault="00857911" w:rsidP="003938B7">
            <w:pPr>
              <w:jc w:val="center"/>
              <w:rPr>
                <w:sz w:val="16"/>
                <w:szCs w:val="16"/>
              </w:rPr>
            </w:pPr>
            <w:r w:rsidRPr="00C9700F">
              <w:rPr>
                <w:rFonts w:ascii="Arial" w:hAnsi="Arial" w:cs="Arial"/>
                <w:sz w:val="16"/>
                <w:szCs w:val="16"/>
              </w:rPr>
              <w:t>Acta de Reunión</w:t>
            </w:r>
          </w:p>
        </w:tc>
        <w:tc>
          <w:tcPr>
            <w:tcW w:w="1282" w:type="dxa"/>
            <w:gridSpan w:val="4"/>
            <w:shd w:val="clear" w:color="auto" w:fill="F2F2F2" w:themeFill="background1" w:themeFillShade="F2"/>
            <w:vAlign w:val="center"/>
          </w:tcPr>
          <w:p w14:paraId="57FE4664" w14:textId="77777777" w:rsidR="00857911" w:rsidRPr="00C9700F" w:rsidRDefault="00857911" w:rsidP="000C5DB9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C9700F">
              <w:rPr>
                <w:rFonts w:ascii="Arial" w:hAnsi="Arial" w:cs="Arial"/>
                <w:b/>
                <w:sz w:val="16"/>
                <w:szCs w:val="16"/>
              </w:rPr>
              <w:t>Hora Inicio:</w:t>
            </w:r>
          </w:p>
        </w:tc>
        <w:tc>
          <w:tcPr>
            <w:tcW w:w="1278" w:type="dxa"/>
            <w:gridSpan w:val="4"/>
            <w:vAlign w:val="center"/>
          </w:tcPr>
          <w:p w14:paraId="50DF5AF2" w14:textId="5FBD0366" w:rsidR="00857911" w:rsidRPr="009F17E5" w:rsidRDefault="00857911" w:rsidP="002017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9"/>
            <w:shd w:val="clear" w:color="auto" w:fill="F2F2F2" w:themeFill="background1" w:themeFillShade="F2"/>
            <w:vAlign w:val="center"/>
          </w:tcPr>
          <w:p w14:paraId="23B0CFFB" w14:textId="77777777" w:rsidR="00857911" w:rsidRPr="00C9700F" w:rsidRDefault="00857911" w:rsidP="000C5DB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9700F">
              <w:rPr>
                <w:rFonts w:ascii="Arial" w:hAnsi="Arial" w:cs="Arial"/>
                <w:b/>
                <w:sz w:val="16"/>
                <w:szCs w:val="16"/>
              </w:rPr>
              <w:t>Fecha Reunión</w:t>
            </w:r>
          </w:p>
        </w:tc>
      </w:tr>
      <w:tr w:rsidR="00997002" w:rsidRPr="0034764E" w14:paraId="0BC5EDA3" w14:textId="77777777" w:rsidTr="00997002">
        <w:trPr>
          <w:trHeight w:val="256"/>
        </w:trPr>
        <w:tc>
          <w:tcPr>
            <w:tcW w:w="2261" w:type="dxa"/>
            <w:gridSpan w:val="5"/>
            <w:shd w:val="clear" w:color="auto" w:fill="F2F2F2" w:themeFill="background1" w:themeFillShade="F2"/>
            <w:vAlign w:val="center"/>
          </w:tcPr>
          <w:p w14:paraId="75DB6614" w14:textId="77777777" w:rsidR="00997002" w:rsidRPr="00703E76" w:rsidRDefault="00997002" w:rsidP="00C9700F">
            <w:pPr>
              <w:rPr>
                <w:rFonts w:ascii="Arial" w:hAnsi="Arial" w:cs="Arial"/>
                <w:sz w:val="20"/>
                <w:szCs w:val="20"/>
              </w:rPr>
            </w:pPr>
            <w:r w:rsidRPr="00703E76">
              <w:rPr>
                <w:rFonts w:ascii="Arial" w:hAnsi="Arial" w:cs="Arial"/>
                <w:sz w:val="16"/>
                <w:szCs w:val="16"/>
              </w:rPr>
              <w:t>Dependencia que Convoca:</w:t>
            </w:r>
          </w:p>
        </w:tc>
        <w:tc>
          <w:tcPr>
            <w:tcW w:w="2768" w:type="dxa"/>
            <w:gridSpan w:val="6"/>
            <w:vAlign w:val="center"/>
          </w:tcPr>
          <w:p w14:paraId="7CE802F9" w14:textId="45FAE074" w:rsidR="00997002" w:rsidRPr="009F17E5" w:rsidRDefault="00F949AA" w:rsidP="00407DA4">
            <w:pPr>
              <w:rPr>
                <w:rFonts w:ascii="Arial" w:hAnsi="Arial" w:cs="Arial"/>
                <w:sz w:val="16"/>
                <w:szCs w:val="16"/>
              </w:rPr>
            </w:pPr>
            <w:r w:rsidRPr="009F17E5">
              <w:rPr>
                <w:rFonts w:ascii="Arial" w:hAnsi="Arial" w:cs="Arial"/>
                <w:sz w:val="16"/>
                <w:szCs w:val="16"/>
              </w:rPr>
              <w:t>EGR &amp; CC</w:t>
            </w:r>
            <w:r w:rsidR="00C05E3D">
              <w:rPr>
                <w:rFonts w:ascii="Arial" w:hAnsi="Arial" w:cs="Arial"/>
                <w:sz w:val="16"/>
                <w:szCs w:val="16"/>
              </w:rPr>
              <w:t xml:space="preserve"> – Sub. Ambiental</w:t>
            </w:r>
          </w:p>
        </w:tc>
        <w:tc>
          <w:tcPr>
            <w:tcW w:w="1067" w:type="dxa"/>
            <w:gridSpan w:val="4"/>
            <w:vAlign w:val="center"/>
          </w:tcPr>
          <w:p w14:paraId="6BC71872" w14:textId="77777777" w:rsidR="00997002" w:rsidRPr="00997002" w:rsidRDefault="00997002" w:rsidP="00997002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997002">
              <w:rPr>
                <w:rFonts w:ascii="Arial" w:hAnsi="Arial" w:cs="Arial"/>
                <w:sz w:val="16"/>
                <w:szCs w:val="16"/>
              </w:rPr>
              <w:t>Municipio:</w:t>
            </w:r>
          </w:p>
        </w:tc>
        <w:tc>
          <w:tcPr>
            <w:tcW w:w="1701" w:type="dxa"/>
            <w:gridSpan w:val="6"/>
            <w:vAlign w:val="center"/>
          </w:tcPr>
          <w:p w14:paraId="5001AF58" w14:textId="5D7F1FD9" w:rsidR="00997002" w:rsidRPr="00997002" w:rsidRDefault="00CB0FB6" w:rsidP="00407DA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Sabaneta</w:t>
            </w:r>
          </w:p>
        </w:tc>
        <w:tc>
          <w:tcPr>
            <w:tcW w:w="709" w:type="dxa"/>
            <w:gridSpan w:val="3"/>
            <w:shd w:val="clear" w:color="auto" w:fill="F2F2F2" w:themeFill="background1" w:themeFillShade="F2"/>
            <w:vAlign w:val="center"/>
          </w:tcPr>
          <w:p w14:paraId="6BB0AC64" w14:textId="77777777" w:rsidR="00997002" w:rsidRPr="00A63FAF" w:rsidRDefault="00997002" w:rsidP="003F0F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3FAF">
              <w:rPr>
                <w:rFonts w:ascii="Arial" w:hAnsi="Arial" w:cs="Arial"/>
                <w:b/>
                <w:sz w:val="16"/>
                <w:szCs w:val="16"/>
              </w:rPr>
              <w:t>Año</w:t>
            </w:r>
          </w:p>
        </w:tc>
        <w:tc>
          <w:tcPr>
            <w:tcW w:w="709" w:type="dxa"/>
            <w:gridSpan w:val="3"/>
            <w:shd w:val="clear" w:color="auto" w:fill="F2F2F2" w:themeFill="background1" w:themeFillShade="F2"/>
            <w:vAlign w:val="center"/>
          </w:tcPr>
          <w:p w14:paraId="73D267F8" w14:textId="77777777" w:rsidR="00997002" w:rsidRPr="00A63FAF" w:rsidRDefault="00997002" w:rsidP="003F0F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3FAF">
              <w:rPr>
                <w:rFonts w:ascii="Arial" w:hAnsi="Arial" w:cs="Arial"/>
                <w:b/>
                <w:sz w:val="16"/>
                <w:szCs w:val="16"/>
              </w:rPr>
              <w:t>Mes</w:t>
            </w:r>
          </w:p>
        </w:tc>
        <w:tc>
          <w:tcPr>
            <w:tcW w:w="709" w:type="dxa"/>
            <w:gridSpan w:val="3"/>
            <w:shd w:val="clear" w:color="auto" w:fill="F2F2F2" w:themeFill="background1" w:themeFillShade="F2"/>
            <w:vAlign w:val="center"/>
          </w:tcPr>
          <w:p w14:paraId="69EB87CF" w14:textId="77777777" w:rsidR="00997002" w:rsidRPr="00A63FAF" w:rsidRDefault="00997002" w:rsidP="003F0F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3FAF">
              <w:rPr>
                <w:rFonts w:ascii="Arial" w:hAnsi="Arial" w:cs="Arial"/>
                <w:b/>
                <w:sz w:val="16"/>
                <w:szCs w:val="16"/>
              </w:rPr>
              <w:t>Día</w:t>
            </w:r>
          </w:p>
        </w:tc>
      </w:tr>
      <w:tr w:rsidR="00F673D2" w:rsidRPr="0034764E" w14:paraId="43650AA3" w14:textId="77777777" w:rsidTr="007C5338">
        <w:trPr>
          <w:trHeight w:val="256"/>
        </w:trPr>
        <w:tc>
          <w:tcPr>
            <w:tcW w:w="2261" w:type="dxa"/>
            <w:gridSpan w:val="5"/>
            <w:shd w:val="clear" w:color="auto" w:fill="F2F2F2" w:themeFill="background1" w:themeFillShade="F2"/>
            <w:vAlign w:val="center"/>
          </w:tcPr>
          <w:p w14:paraId="433A4D19" w14:textId="77777777" w:rsidR="00F673D2" w:rsidRPr="00703E76" w:rsidRDefault="00F673D2" w:rsidP="0085791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703E76">
              <w:rPr>
                <w:rFonts w:ascii="Arial" w:hAnsi="Arial" w:cs="Arial"/>
                <w:sz w:val="16"/>
                <w:szCs w:val="16"/>
              </w:rPr>
              <w:t>Lugar de la Reunión:</w:t>
            </w:r>
          </w:p>
        </w:tc>
        <w:tc>
          <w:tcPr>
            <w:tcW w:w="5536" w:type="dxa"/>
            <w:gridSpan w:val="16"/>
            <w:vAlign w:val="center"/>
          </w:tcPr>
          <w:p w14:paraId="2EAC8B7B" w14:textId="596380C6" w:rsidR="00F673D2" w:rsidRPr="009F17E5" w:rsidRDefault="00B23BD0" w:rsidP="00407DA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Microsoft Teams</w:t>
            </w:r>
          </w:p>
        </w:tc>
        <w:tc>
          <w:tcPr>
            <w:tcW w:w="709" w:type="dxa"/>
            <w:gridSpan w:val="3"/>
          </w:tcPr>
          <w:p w14:paraId="2C6FA788" w14:textId="4499EA44" w:rsidR="00F673D2" w:rsidRPr="009F17E5" w:rsidRDefault="00F673D2" w:rsidP="00904C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gridSpan w:val="3"/>
          </w:tcPr>
          <w:p w14:paraId="527AC893" w14:textId="4084ACB3" w:rsidR="00F673D2" w:rsidRPr="009F17E5" w:rsidRDefault="00F673D2" w:rsidP="00904C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gridSpan w:val="3"/>
          </w:tcPr>
          <w:p w14:paraId="4B6D83C5" w14:textId="5CE61EFD" w:rsidR="00F673D2" w:rsidRPr="009F17E5" w:rsidRDefault="00F673D2" w:rsidP="00904C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1A22" w:rsidRPr="0034764E" w14:paraId="79DBE260" w14:textId="77777777" w:rsidTr="007C5338">
        <w:trPr>
          <w:trHeight w:val="267"/>
        </w:trPr>
        <w:tc>
          <w:tcPr>
            <w:tcW w:w="2261" w:type="dxa"/>
            <w:gridSpan w:val="5"/>
            <w:shd w:val="clear" w:color="auto" w:fill="F2F2F2" w:themeFill="background1" w:themeFillShade="F2"/>
            <w:vAlign w:val="center"/>
          </w:tcPr>
          <w:p w14:paraId="1655E28A" w14:textId="77777777" w:rsidR="00261A22" w:rsidRPr="00703E76" w:rsidRDefault="00261A22" w:rsidP="00261A22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03E76">
              <w:rPr>
                <w:rFonts w:ascii="Arial" w:hAnsi="Arial" w:cs="Arial"/>
                <w:sz w:val="16"/>
                <w:szCs w:val="16"/>
              </w:rPr>
              <w:t>Nombre del Proyecto:</w:t>
            </w:r>
          </w:p>
        </w:tc>
        <w:tc>
          <w:tcPr>
            <w:tcW w:w="7663" w:type="dxa"/>
            <w:gridSpan w:val="25"/>
            <w:vAlign w:val="center"/>
          </w:tcPr>
          <w:p w14:paraId="77E07B02" w14:textId="713851F1" w:rsidR="00261A22" w:rsidRPr="0004391A" w:rsidRDefault="00261A22" w:rsidP="00467E3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673D2" w:rsidRPr="0034764E" w14:paraId="595DF5C2" w14:textId="77777777" w:rsidTr="007C5338">
        <w:trPr>
          <w:trHeight w:val="267"/>
        </w:trPr>
        <w:tc>
          <w:tcPr>
            <w:tcW w:w="2261" w:type="dxa"/>
            <w:gridSpan w:val="5"/>
            <w:shd w:val="clear" w:color="auto" w:fill="F2F2F2" w:themeFill="background1" w:themeFillShade="F2"/>
            <w:vAlign w:val="center"/>
          </w:tcPr>
          <w:p w14:paraId="03887763" w14:textId="77777777" w:rsidR="00F673D2" w:rsidRPr="00703E76" w:rsidRDefault="00F673D2" w:rsidP="0085791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03E76">
              <w:rPr>
                <w:rFonts w:ascii="Arial" w:hAnsi="Arial" w:cs="Arial"/>
                <w:sz w:val="16"/>
                <w:szCs w:val="16"/>
              </w:rPr>
              <w:t>No. C</w:t>
            </w:r>
            <w:r w:rsidR="00304ACE" w:rsidRPr="00703E76">
              <w:rPr>
                <w:rFonts w:ascii="Arial" w:hAnsi="Arial" w:cs="Arial"/>
                <w:sz w:val="16"/>
                <w:szCs w:val="16"/>
              </w:rPr>
              <w:t>ontrato</w:t>
            </w:r>
            <w:r w:rsidR="00261A22" w:rsidRPr="00703E76">
              <w:rPr>
                <w:rFonts w:ascii="Arial" w:hAnsi="Arial" w:cs="Arial"/>
                <w:sz w:val="16"/>
                <w:szCs w:val="16"/>
              </w:rPr>
              <w:t xml:space="preserve"> / Convenio</w:t>
            </w:r>
            <w:r w:rsidRPr="00703E76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63" w:type="dxa"/>
            <w:gridSpan w:val="25"/>
            <w:vAlign w:val="center"/>
          </w:tcPr>
          <w:p w14:paraId="2558C3D8" w14:textId="158FB6C1" w:rsidR="00F673D2" w:rsidRPr="0004391A" w:rsidRDefault="00125F1F" w:rsidP="00467E3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</w:tr>
      <w:tr w:rsidR="00605264" w:rsidRPr="0034764E" w14:paraId="6638C5C2" w14:textId="77777777" w:rsidTr="007C5338">
        <w:trPr>
          <w:trHeight w:val="260"/>
        </w:trPr>
        <w:tc>
          <w:tcPr>
            <w:tcW w:w="3687" w:type="dxa"/>
            <w:gridSpan w:val="8"/>
            <w:shd w:val="clear" w:color="auto" w:fill="F2F2F2" w:themeFill="background1" w:themeFillShade="F2"/>
            <w:vAlign w:val="center"/>
          </w:tcPr>
          <w:p w14:paraId="04A9E77A" w14:textId="77777777" w:rsidR="00CE6C82" w:rsidRPr="0004391A" w:rsidRDefault="00CE6C82" w:rsidP="00FF5399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04391A">
              <w:rPr>
                <w:rFonts w:ascii="Arial" w:hAnsi="Arial" w:cs="Arial"/>
                <w:sz w:val="16"/>
                <w:szCs w:val="16"/>
              </w:rPr>
              <w:t xml:space="preserve">Señale en el espacio Tipo de </w:t>
            </w:r>
            <w:r>
              <w:rPr>
                <w:rFonts w:ascii="Arial" w:hAnsi="Arial" w:cs="Arial"/>
                <w:sz w:val="16"/>
                <w:szCs w:val="16"/>
              </w:rPr>
              <w:t>Comité</w:t>
            </w:r>
            <w:r w:rsidR="00E1494D">
              <w:rPr>
                <w:rFonts w:ascii="Arial" w:hAnsi="Arial" w:cs="Arial"/>
                <w:sz w:val="16"/>
                <w:szCs w:val="16"/>
              </w:rPr>
              <w:t xml:space="preserve"> o </w:t>
            </w:r>
            <w:r w:rsidR="003F7D4B">
              <w:rPr>
                <w:rFonts w:ascii="Arial" w:hAnsi="Arial" w:cs="Arial"/>
                <w:sz w:val="16"/>
                <w:szCs w:val="16"/>
              </w:rPr>
              <w:t>Reunión</w:t>
            </w:r>
            <w:r w:rsidRPr="0004391A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0521D830" w14:textId="77777777" w:rsidR="00CE6C82" w:rsidRPr="0004391A" w:rsidRDefault="00CE6C82" w:rsidP="003F7D4B">
            <w:pPr>
              <w:ind w:left="-108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391A">
              <w:rPr>
                <w:rFonts w:ascii="Arial" w:hAnsi="Arial" w:cs="Arial"/>
                <w:sz w:val="16"/>
                <w:szCs w:val="16"/>
              </w:rPr>
              <w:t>Ver Instructivo I-GES-02</w:t>
            </w:r>
          </w:p>
        </w:tc>
        <w:tc>
          <w:tcPr>
            <w:tcW w:w="1275" w:type="dxa"/>
            <w:gridSpan w:val="2"/>
            <w:shd w:val="clear" w:color="auto" w:fill="F2F2F2" w:themeFill="background1" w:themeFillShade="F2"/>
            <w:vAlign w:val="center"/>
          </w:tcPr>
          <w:p w14:paraId="7E6F6AFF" w14:textId="77777777" w:rsidR="00CE6C82" w:rsidRPr="004B07D5" w:rsidRDefault="00CE6C82" w:rsidP="00605264">
            <w:pPr>
              <w:ind w:left="-106" w:right="-10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B07D5">
              <w:rPr>
                <w:rFonts w:ascii="Arial" w:hAnsi="Arial" w:cs="Arial"/>
                <w:b/>
                <w:sz w:val="14"/>
                <w:szCs w:val="14"/>
              </w:rPr>
              <w:t>Comité Dirección</w:t>
            </w:r>
          </w:p>
        </w:tc>
        <w:tc>
          <w:tcPr>
            <w:tcW w:w="426" w:type="dxa"/>
            <w:gridSpan w:val="4"/>
            <w:vAlign w:val="center"/>
          </w:tcPr>
          <w:p w14:paraId="1368B65F" w14:textId="77777777" w:rsidR="00CE6C82" w:rsidRPr="0034764E" w:rsidRDefault="00CE6C82" w:rsidP="00A63F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gridSpan w:val="4"/>
            <w:shd w:val="clear" w:color="auto" w:fill="F2F2F2" w:themeFill="background1" w:themeFillShade="F2"/>
            <w:vAlign w:val="center"/>
          </w:tcPr>
          <w:p w14:paraId="33290632" w14:textId="77777777" w:rsidR="00CE6C82" w:rsidRPr="004B07D5" w:rsidRDefault="00CE6C82" w:rsidP="00605264">
            <w:pPr>
              <w:ind w:left="-107" w:right="-10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B07D5">
              <w:rPr>
                <w:rFonts w:ascii="Arial" w:hAnsi="Arial" w:cs="Arial"/>
                <w:b/>
                <w:sz w:val="14"/>
                <w:szCs w:val="14"/>
              </w:rPr>
              <w:t>Comité Primario</w:t>
            </w:r>
          </w:p>
        </w:tc>
        <w:tc>
          <w:tcPr>
            <w:tcW w:w="426" w:type="dxa"/>
            <w:gridSpan w:val="2"/>
            <w:vAlign w:val="center"/>
          </w:tcPr>
          <w:p w14:paraId="47DF8208" w14:textId="77777777" w:rsidR="00CE6C82" w:rsidRPr="0034764E" w:rsidRDefault="00CE6C82" w:rsidP="00A63F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gridSpan w:val="3"/>
            <w:shd w:val="clear" w:color="auto" w:fill="F2F2F2" w:themeFill="background1" w:themeFillShade="F2"/>
            <w:vAlign w:val="center"/>
          </w:tcPr>
          <w:p w14:paraId="648C4CE3" w14:textId="77777777" w:rsidR="00CE6C82" w:rsidRPr="0034764E" w:rsidRDefault="00CE6C82" w:rsidP="00605264">
            <w:pPr>
              <w:ind w:left="-107" w:right="-10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07D5">
              <w:rPr>
                <w:rFonts w:ascii="Arial" w:hAnsi="Arial" w:cs="Arial"/>
                <w:b/>
                <w:sz w:val="14"/>
                <w:szCs w:val="14"/>
              </w:rPr>
              <w:t>Comité Operativo</w:t>
            </w:r>
          </w:p>
        </w:tc>
        <w:tc>
          <w:tcPr>
            <w:tcW w:w="426" w:type="dxa"/>
            <w:gridSpan w:val="3"/>
            <w:vAlign w:val="center"/>
          </w:tcPr>
          <w:p w14:paraId="756E9473" w14:textId="77777777" w:rsidR="00CE6C82" w:rsidRPr="0034764E" w:rsidRDefault="00CE6C82" w:rsidP="00A63F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gridSpan w:val="3"/>
            <w:shd w:val="clear" w:color="auto" w:fill="F2F2F2" w:themeFill="background1" w:themeFillShade="F2"/>
            <w:vAlign w:val="center"/>
          </w:tcPr>
          <w:p w14:paraId="2E4206E0" w14:textId="77777777" w:rsidR="00CE6C82" w:rsidRPr="00605264" w:rsidRDefault="00605264" w:rsidP="00605264">
            <w:pPr>
              <w:ind w:left="-107"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05264">
              <w:rPr>
                <w:rFonts w:ascii="Arial" w:hAnsi="Arial" w:cs="Arial"/>
                <w:b/>
                <w:sz w:val="14"/>
                <w:szCs w:val="14"/>
              </w:rPr>
              <w:t>Reunión</w:t>
            </w:r>
          </w:p>
        </w:tc>
        <w:tc>
          <w:tcPr>
            <w:tcW w:w="426" w:type="dxa"/>
            <w:vAlign w:val="center"/>
          </w:tcPr>
          <w:p w14:paraId="360E8609" w14:textId="7AB13F3B" w:rsidR="00CE6C82" w:rsidRPr="0034764E" w:rsidRDefault="00F949AA" w:rsidP="00A63F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</w:tr>
      <w:tr w:rsidR="001C4CF8" w:rsidRPr="00D4724B" w14:paraId="20DBD1E5" w14:textId="77777777" w:rsidTr="007C5338">
        <w:trPr>
          <w:trHeight w:val="260"/>
        </w:trPr>
        <w:tc>
          <w:tcPr>
            <w:tcW w:w="3253" w:type="dxa"/>
            <w:gridSpan w:val="6"/>
            <w:shd w:val="clear" w:color="auto" w:fill="F2F2F2" w:themeFill="background1" w:themeFillShade="F2"/>
            <w:vAlign w:val="center"/>
          </w:tcPr>
          <w:p w14:paraId="2B07900D" w14:textId="77777777" w:rsidR="00D527BB" w:rsidRPr="0004391A" w:rsidRDefault="00064E19" w:rsidP="0064202C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391A">
              <w:rPr>
                <w:rFonts w:ascii="Arial" w:hAnsi="Arial" w:cs="Arial"/>
                <w:sz w:val="16"/>
                <w:szCs w:val="16"/>
              </w:rPr>
              <w:t xml:space="preserve">Señale en el espacio el </w:t>
            </w:r>
            <w:r w:rsidR="0064202C">
              <w:rPr>
                <w:rFonts w:ascii="Arial" w:hAnsi="Arial" w:cs="Arial"/>
                <w:sz w:val="16"/>
                <w:szCs w:val="16"/>
              </w:rPr>
              <w:t>Tipo de Reunión</w:t>
            </w:r>
            <w:r w:rsidRPr="0004391A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1423" w:type="dxa"/>
            <w:gridSpan w:val="3"/>
            <w:shd w:val="clear" w:color="auto" w:fill="F2F2F2" w:themeFill="background1" w:themeFillShade="F2"/>
            <w:vAlign w:val="center"/>
          </w:tcPr>
          <w:p w14:paraId="5C2DFDC4" w14:textId="77777777" w:rsidR="00D527BB" w:rsidRPr="003C59D0" w:rsidRDefault="00D527BB" w:rsidP="00A63FAF">
            <w:pPr>
              <w:ind w:lef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C59D0">
              <w:rPr>
                <w:rFonts w:ascii="Arial" w:hAnsi="Arial" w:cs="Arial"/>
                <w:b/>
                <w:sz w:val="14"/>
                <w:szCs w:val="14"/>
              </w:rPr>
              <w:t>Ordinaria</w:t>
            </w:r>
          </w:p>
        </w:tc>
        <w:tc>
          <w:tcPr>
            <w:tcW w:w="427" w:type="dxa"/>
            <w:gridSpan w:val="3"/>
            <w:vAlign w:val="center"/>
          </w:tcPr>
          <w:p w14:paraId="6B6D2723" w14:textId="77777777" w:rsidR="00D527BB" w:rsidRPr="00137A92" w:rsidRDefault="00D527BB" w:rsidP="00A63FAF">
            <w:pPr>
              <w:ind w:left="-108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gridSpan w:val="4"/>
            <w:shd w:val="clear" w:color="auto" w:fill="F2F2F2" w:themeFill="background1" w:themeFillShade="F2"/>
            <w:vAlign w:val="center"/>
          </w:tcPr>
          <w:p w14:paraId="558348DF" w14:textId="77777777" w:rsidR="00D527BB" w:rsidRPr="003C59D0" w:rsidRDefault="00D527BB" w:rsidP="00A63FAF">
            <w:pPr>
              <w:ind w:lef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C59D0">
              <w:rPr>
                <w:rFonts w:ascii="Arial" w:hAnsi="Arial" w:cs="Arial"/>
                <w:b/>
                <w:sz w:val="14"/>
                <w:szCs w:val="14"/>
              </w:rPr>
              <w:t>Extraordinaria</w:t>
            </w:r>
          </w:p>
        </w:tc>
        <w:tc>
          <w:tcPr>
            <w:tcW w:w="425" w:type="dxa"/>
            <w:gridSpan w:val="3"/>
            <w:vAlign w:val="center"/>
          </w:tcPr>
          <w:p w14:paraId="288F873A" w14:textId="77777777" w:rsidR="00D527BB" w:rsidRPr="00137A92" w:rsidRDefault="00D527BB" w:rsidP="00A63FAF">
            <w:pPr>
              <w:ind w:left="-108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4" w:type="dxa"/>
            <w:gridSpan w:val="2"/>
            <w:shd w:val="clear" w:color="auto" w:fill="F2F2F2" w:themeFill="background1" w:themeFillShade="F2"/>
            <w:vAlign w:val="center"/>
          </w:tcPr>
          <w:p w14:paraId="25438B59" w14:textId="77777777" w:rsidR="00D527BB" w:rsidRPr="003C59D0" w:rsidRDefault="00D527BB" w:rsidP="00A63FAF">
            <w:pPr>
              <w:ind w:lef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C59D0">
              <w:rPr>
                <w:rFonts w:ascii="Arial" w:hAnsi="Arial" w:cs="Arial"/>
                <w:b/>
                <w:sz w:val="14"/>
                <w:szCs w:val="14"/>
              </w:rPr>
              <w:t>Virtual</w:t>
            </w:r>
          </w:p>
        </w:tc>
        <w:tc>
          <w:tcPr>
            <w:tcW w:w="426" w:type="dxa"/>
            <w:vAlign w:val="center"/>
          </w:tcPr>
          <w:p w14:paraId="2B458F8E" w14:textId="6E47C4BE" w:rsidR="00D527BB" w:rsidRPr="00137A92" w:rsidRDefault="00B23BD0" w:rsidP="00A63FAF">
            <w:pPr>
              <w:ind w:left="-108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1134" w:type="dxa"/>
            <w:gridSpan w:val="6"/>
            <w:shd w:val="clear" w:color="auto" w:fill="F2F2F2" w:themeFill="background1" w:themeFillShade="F2"/>
            <w:vAlign w:val="center"/>
          </w:tcPr>
          <w:p w14:paraId="26A0F33C" w14:textId="77777777" w:rsidR="00D527BB" w:rsidRPr="003C59D0" w:rsidRDefault="00D527BB" w:rsidP="00A63FAF">
            <w:pPr>
              <w:ind w:lef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C59D0">
              <w:rPr>
                <w:rFonts w:ascii="Arial" w:hAnsi="Arial" w:cs="Arial"/>
                <w:b/>
                <w:sz w:val="14"/>
                <w:szCs w:val="14"/>
              </w:rPr>
              <w:t>Presencial</w:t>
            </w:r>
          </w:p>
        </w:tc>
        <w:tc>
          <w:tcPr>
            <w:tcW w:w="567" w:type="dxa"/>
            <w:gridSpan w:val="2"/>
            <w:vAlign w:val="center"/>
          </w:tcPr>
          <w:p w14:paraId="07A00491" w14:textId="595007CA" w:rsidR="00D527BB" w:rsidRPr="00137A92" w:rsidRDefault="00D527BB" w:rsidP="00A63FAF">
            <w:pPr>
              <w:ind w:left="-108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017FF" w:rsidRPr="0034764E" w14:paraId="319C225D" w14:textId="77777777" w:rsidTr="007C5338">
        <w:trPr>
          <w:trHeight w:val="254"/>
        </w:trPr>
        <w:tc>
          <w:tcPr>
            <w:tcW w:w="1979" w:type="dxa"/>
            <w:gridSpan w:val="4"/>
            <w:shd w:val="clear" w:color="auto" w:fill="F2F2F2" w:themeFill="background1" w:themeFillShade="F2"/>
            <w:vAlign w:val="center"/>
          </w:tcPr>
          <w:p w14:paraId="2C0FFFE8" w14:textId="77777777" w:rsidR="002017FF" w:rsidRPr="00644148" w:rsidRDefault="00D26B47" w:rsidP="0004391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04391A">
              <w:rPr>
                <w:rFonts w:ascii="Arial" w:hAnsi="Arial" w:cs="Arial"/>
                <w:sz w:val="16"/>
                <w:szCs w:val="16"/>
              </w:rPr>
              <w:t>Propósito de la Reunión</w:t>
            </w:r>
            <w:r w:rsidR="002017FF" w:rsidRPr="0034764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945" w:type="dxa"/>
            <w:gridSpan w:val="26"/>
            <w:vAlign w:val="center"/>
          </w:tcPr>
          <w:p w14:paraId="7CD92638" w14:textId="18AC8E5A" w:rsidR="002017FF" w:rsidRPr="009F17E5" w:rsidRDefault="002017FF" w:rsidP="00467E3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F0EE8" w:rsidRPr="0034764E" w14:paraId="01D7204A" w14:textId="77777777" w:rsidTr="007C533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191"/>
        </w:trPr>
        <w:tc>
          <w:tcPr>
            <w:tcW w:w="9924" w:type="dxa"/>
            <w:gridSpan w:val="30"/>
            <w:vAlign w:val="center"/>
          </w:tcPr>
          <w:p w14:paraId="4DDF128A" w14:textId="77777777" w:rsidR="00EF0EE8" w:rsidRPr="0034764E" w:rsidRDefault="00EF0EE8" w:rsidP="000C4D0B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EE8" w:rsidRPr="0034764E" w14:paraId="1C467F80" w14:textId="77777777" w:rsidTr="007C533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52"/>
        </w:trPr>
        <w:tc>
          <w:tcPr>
            <w:tcW w:w="9924" w:type="dxa"/>
            <w:gridSpan w:val="30"/>
            <w:shd w:val="clear" w:color="auto" w:fill="F2F2F2" w:themeFill="background1" w:themeFillShade="F2"/>
            <w:vAlign w:val="center"/>
          </w:tcPr>
          <w:p w14:paraId="34FE566E" w14:textId="77777777" w:rsidR="00EF0EE8" w:rsidRPr="00546A68" w:rsidRDefault="00546A68" w:rsidP="000C4D0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A68">
              <w:rPr>
                <w:rFonts w:ascii="Arial" w:hAnsi="Arial" w:cs="Arial"/>
                <w:b/>
                <w:sz w:val="20"/>
                <w:szCs w:val="20"/>
              </w:rPr>
              <w:t>Agenda:</w:t>
            </w:r>
          </w:p>
        </w:tc>
      </w:tr>
      <w:tr w:rsidR="00801D55" w:rsidRPr="0034764E" w14:paraId="23CAA551" w14:textId="77777777" w:rsidTr="007C533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173"/>
        </w:trPr>
        <w:tc>
          <w:tcPr>
            <w:tcW w:w="563" w:type="dxa"/>
            <w:vMerge w:val="restart"/>
            <w:shd w:val="clear" w:color="auto" w:fill="F2F2F2" w:themeFill="background1" w:themeFillShade="F2"/>
            <w:vAlign w:val="center"/>
          </w:tcPr>
          <w:p w14:paraId="57960B32" w14:textId="77777777" w:rsidR="00801D55" w:rsidRPr="003031EE" w:rsidRDefault="00801D55" w:rsidP="00FD2F26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031EE">
              <w:rPr>
                <w:rFonts w:ascii="Arial" w:hAnsi="Arial" w:cs="Arial"/>
                <w:b/>
                <w:bCs/>
                <w:sz w:val="16"/>
                <w:szCs w:val="16"/>
              </w:rPr>
              <w:t>Nº</w:t>
            </w:r>
            <w:proofErr w:type="spellEnd"/>
          </w:p>
        </w:tc>
        <w:tc>
          <w:tcPr>
            <w:tcW w:w="8218" w:type="dxa"/>
            <w:gridSpan w:val="24"/>
            <w:vMerge w:val="restart"/>
            <w:shd w:val="clear" w:color="auto" w:fill="F2F2F2" w:themeFill="background1" w:themeFillShade="F2"/>
            <w:vAlign w:val="center"/>
          </w:tcPr>
          <w:p w14:paraId="323851C2" w14:textId="77777777" w:rsidR="00801D55" w:rsidRPr="001D252C" w:rsidRDefault="00801D55" w:rsidP="00801D55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1D252C">
              <w:rPr>
                <w:rFonts w:ascii="Arial" w:hAnsi="Arial" w:cs="Arial"/>
                <w:b/>
                <w:sz w:val="16"/>
                <w:szCs w:val="16"/>
              </w:rPr>
              <w:t>Temas a Tratar:</w:t>
            </w:r>
          </w:p>
        </w:tc>
        <w:tc>
          <w:tcPr>
            <w:tcW w:w="1143" w:type="dxa"/>
            <w:gridSpan w:val="5"/>
            <w:shd w:val="clear" w:color="auto" w:fill="F2F2F2" w:themeFill="background1" w:themeFillShade="F2"/>
            <w:vAlign w:val="center"/>
          </w:tcPr>
          <w:p w14:paraId="35A55C17" w14:textId="77777777" w:rsidR="00801D55" w:rsidRPr="001C46EF" w:rsidRDefault="00801D55" w:rsidP="00FD2F26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  <w:shd w:val="clear" w:color="auto" w:fill="00FFFF"/>
              </w:rPr>
            </w:pPr>
            <w:r w:rsidRPr="001C46EF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1C46EF" w:rsidRPr="001C46EF">
              <w:rPr>
                <w:rFonts w:ascii="Arial" w:hAnsi="Arial" w:cs="Arial"/>
                <w:b/>
                <w:sz w:val="16"/>
                <w:szCs w:val="16"/>
              </w:rPr>
              <w:t>ratado</w:t>
            </w:r>
          </w:p>
        </w:tc>
      </w:tr>
      <w:tr w:rsidR="00801D55" w:rsidRPr="0034764E" w14:paraId="7E9F56DE" w14:textId="77777777" w:rsidTr="007C533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173"/>
        </w:trPr>
        <w:tc>
          <w:tcPr>
            <w:tcW w:w="563" w:type="dxa"/>
            <w:vMerge/>
            <w:shd w:val="clear" w:color="auto" w:fill="F2F2F2" w:themeFill="background1" w:themeFillShade="F2"/>
          </w:tcPr>
          <w:p w14:paraId="3034C86D" w14:textId="77777777" w:rsidR="00801D55" w:rsidRPr="00B90DAF" w:rsidRDefault="00801D55" w:rsidP="000C4D0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8" w:type="dxa"/>
            <w:gridSpan w:val="24"/>
            <w:vMerge/>
            <w:shd w:val="clear" w:color="auto" w:fill="F2F2F2" w:themeFill="background1" w:themeFillShade="F2"/>
          </w:tcPr>
          <w:p w14:paraId="73F9D9AF" w14:textId="77777777" w:rsidR="00801D55" w:rsidRPr="00B90DAF" w:rsidRDefault="00801D55" w:rsidP="000C4D0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6" w:type="dxa"/>
            <w:gridSpan w:val="3"/>
            <w:shd w:val="clear" w:color="auto" w:fill="F2F2F2" w:themeFill="background1" w:themeFillShade="F2"/>
            <w:vAlign w:val="center"/>
          </w:tcPr>
          <w:p w14:paraId="5320F17B" w14:textId="77777777" w:rsidR="00801D55" w:rsidRPr="001C46EF" w:rsidRDefault="00801D55" w:rsidP="00FD2F26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center"/>
              <w:rPr>
                <w:rFonts w:ascii="Arial" w:hAnsi="Arial" w:cs="Arial"/>
                <w:b/>
                <w:sz w:val="14"/>
                <w:szCs w:val="14"/>
                <w:shd w:val="clear" w:color="auto" w:fill="00FFFF"/>
              </w:rPr>
            </w:pPr>
            <w:r w:rsidRPr="001C46EF">
              <w:rPr>
                <w:rFonts w:ascii="Arial" w:hAnsi="Arial" w:cs="Arial"/>
                <w:b/>
                <w:sz w:val="14"/>
                <w:szCs w:val="14"/>
              </w:rPr>
              <w:t>SI</w:t>
            </w:r>
          </w:p>
        </w:tc>
        <w:tc>
          <w:tcPr>
            <w:tcW w:w="567" w:type="dxa"/>
            <w:gridSpan w:val="2"/>
            <w:shd w:val="clear" w:color="auto" w:fill="F2F2F2" w:themeFill="background1" w:themeFillShade="F2"/>
            <w:vAlign w:val="center"/>
          </w:tcPr>
          <w:p w14:paraId="31DCCC88" w14:textId="77777777" w:rsidR="00801D55" w:rsidRPr="001C46EF" w:rsidRDefault="00801D55" w:rsidP="00FD2F26">
            <w:pPr>
              <w:pStyle w:val="Encabezado"/>
              <w:tabs>
                <w:tab w:val="clear" w:pos="4252"/>
                <w:tab w:val="clear" w:pos="8504"/>
              </w:tabs>
              <w:snapToGrid w:val="0"/>
              <w:ind w:left="-70"/>
              <w:jc w:val="center"/>
              <w:rPr>
                <w:rFonts w:ascii="Arial" w:hAnsi="Arial" w:cs="Arial"/>
                <w:b/>
                <w:sz w:val="14"/>
                <w:szCs w:val="14"/>
                <w:shd w:val="clear" w:color="auto" w:fill="00FFFF"/>
              </w:rPr>
            </w:pPr>
            <w:r w:rsidRPr="001C46EF">
              <w:rPr>
                <w:rFonts w:ascii="Arial" w:hAnsi="Arial" w:cs="Arial"/>
                <w:b/>
                <w:sz w:val="14"/>
                <w:szCs w:val="14"/>
              </w:rPr>
              <w:t>NO</w:t>
            </w:r>
          </w:p>
        </w:tc>
      </w:tr>
      <w:tr w:rsidR="00125F1F" w:rsidRPr="0034764E" w14:paraId="00110001" w14:textId="77777777" w:rsidTr="007C533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140"/>
        </w:trPr>
        <w:tc>
          <w:tcPr>
            <w:tcW w:w="563" w:type="dxa"/>
            <w:vAlign w:val="center"/>
          </w:tcPr>
          <w:p w14:paraId="41D47E35" w14:textId="77777777" w:rsidR="00125F1F" w:rsidRPr="0034764E" w:rsidRDefault="00125F1F" w:rsidP="00125F1F">
            <w:pPr>
              <w:snapToGrid w:val="0"/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218" w:type="dxa"/>
            <w:gridSpan w:val="24"/>
            <w:vAlign w:val="center"/>
          </w:tcPr>
          <w:p w14:paraId="0FFA7EF7" w14:textId="5B2193B1" w:rsidR="00125F1F" w:rsidRPr="009F17E5" w:rsidRDefault="00125F1F" w:rsidP="00125F1F">
            <w:pPr>
              <w:snapToGrid w:val="0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6" w:type="dxa"/>
            <w:gridSpan w:val="3"/>
            <w:vAlign w:val="center"/>
          </w:tcPr>
          <w:p w14:paraId="17E576B1" w14:textId="3570BFF6" w:rsidR="00125F1F" w:rsidRPr="009F17E5" w:rsidRDefault="00125F1F" w:rsidP="00125F1F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F17E5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67" w:type="dxa"/>
            <w:gridSpan w:val="2"/>
            <w:shd w:val="clear" w:color="auto" w:fill="FFFFFF"/>
            <w:vAlign w:val="center"/>
          </w:tcPr>
          <w:p w14:paraId="5907172D" w14:textId="77777777" w:rsidR="00125F1F" w:rsidRPr="0034764E" w:rsidRDefault="00125F1F" w:rsidP="00125F1F">
            <w:pPr>
              <w:pStyle w:val="Encabezado"/>
              <w:tabs>
                <w:tab w:val="clear" w:pos="4252"/>
                <w:tab w:val="clear" w:pos="8504"/>
              </w:tabs>
              <w:snapToGrid w:val="0"/>
              <w:spacing w:line="360" w:lineRule="auto"/>
              <w:ind w:left="-70"/>
              <w:jc w:val="center"/>
              <w:rPr>
                <w:rFonts w:ascii="Arial" w:hAnsi="Arial" w:cs="Arial"/>
                <w:sz w:val="18"/>
                <w:szCs w:val="18"/>
                <w:shd w:val="clear" w:color="auto" w:fill="00FFFF"/>
              </w:rPr>
            </w:pPr>
          </w:p>
        </w:tc>
      </w:tr>
      <w:tr w:rsidR="00125F1F" w:rsidRPr="0034764E" w14:paraId="13962B6C" w14:textId="77777777" w:rsidTr="007C533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179"/>
        </w:trPr>
        <w:tc>
          <w:tcPr>
            <w:tcW w:w="9924" w:type="dxa"/>
            <w:gridSpan w:val="30"/>
            <w:vAlign w:val="center"/>
          </w:tcPr>
          <w:p w14:paraId="4C6D2E4D" w14:textId="77777777" w:rsidR="00125F1F" w:rsidRPr="0034764E" w:rsidRDefault="00125F1F" w:rsidP="00125F1F">
            <w:pPr>
              <w:pStyle w:val="Encabezado"/>
              <w:tabs>
                <w:tab w:val="clear" w:pos="4252"/>
                <w:tab w:val="clear" w:pos="8504"/>
              </w:tabs>
              <w:snapToGrid w:val="0"/>
              <w:ind w:left="-70"/>
              <w:jc w:val="center"/>
              <w:rPr>
                <w:rFonts w:ascii="Arial" w:hAnsi="Arial" w:cs="Arial"/>
                <w:sz w:val="18"/>
                <w:szCs w:val="18"/>
                <w:shd w:val="clear" w:color="auto" w:fill="00FFFF"/>
              </w:rPr>
            </w:pPr>
          </w:p>
        </w:tc>
      </w:tr>
      <w:tr w:rsidR="00125F1F" w:rsidRPr="0034764E" w14:paraId="1490957F" w14:textId="77777777" w:rsidTr="007C5338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  <w:trHeight w:val="252"/>
          <w:tblHeader/>
        </w:trPr>
        <w:tc>
          <w:tcPr>
            <w:tcW w:w="9924" w:type="dxa"/>
            <w:gridSpan w:val="30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0C93D9" w14:textId="77777777" w:rsidR="00125F1F" w:rsidRPr="00546A68" w:rsidRDefault="00125F1F" w:rsidP="00125F1F">
            <w:pPr>
              <w:snapToGrid w:val="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546A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Revisión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Pr="00546A68">
              <w:rPr>
                <w:rFonts w:ascii="Arial" w:hAnsi="Arial" w:cs="Arial"/>
                <w:b/>
                <w:bCs/>
                <w:sz w:val="20"/>
                <w:szCs w:val="20"/>
              </w:rPr>
              <w:t>e Compromisos:</w:t>
            </w:r>
          </w:p>
        </w:tc>
      </w:tr>
      <w:tr w:rsidR="00125F1F" w:rsidRPr="0034764E" w14:paraId="6E01EE49" w14:textId="77777777" w:rsidTr="007C5338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  <w:trHeight w:val="304"/>
          <w:tblHeader/>
        </w:trPr>
        <w:tc>
          <w:tcPr>
            <w:tcW w:w="563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C3DC52" w14:textId="77777777" w:rsidR="00125F1F" w:rsidRPr="0005557F" w:rsidRDefault="00125F1F" w:rsidP="00125F1F">
            <w:pPr>
              <w:snapToGrid w:val="0"/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proofErr w:type="spellStart"/>
            <w:r w:rsidRPr="0005557F">
              <w:rPr>
                <w:rFonts w:ascii="Arial" w:hAnsi="Arial" w:cs="Arial"/>
                <w:b/>
                <w:bCs/>
                <w:sz w:val="16"/>
                <w:szCs w:val="16"/>
              </w:rPr>
              <w:t>Nº</w:t>
            </w:r>
            <w:proofErr w:type="spellEnd"/>
          </w:p>
        </w:tc>
        <w:tc>
          <w:tcPr>
            <w:tcW w:w="7943" w:type="dxa"/>
            <w:gridSpan w:val="23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E7DC3A" w14:textId="77777777" w:rsidR="00125F1F" w:rsidRPr="001D252C" w:rsidRDefault="00125F1F" w:rsidP="00125F1F">
            <w:pPr>
              <w:snapToGrid w:val="0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1D252C">
              <w:rPr>
                <w:rFonts w:ascii="Arial" w:hAnsi="Arial" w:cs="Arial"/>
                <w:b/>
                <w:bCs/>
                <w:sz w:val="16"/>
                <w:szCs w:val="16"/>
              </w:rPr>
              <w:t>Estado:</w:t>
            </w:r>
          </w:p>
        </w:tc>
        <w:tc>
          <w:tcPr>
            <w:tcW w:w="1418" w:type="dxa"/>
            <w:gridSpan w:val="6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F87DE2" w14:textId="77777777" w:rsidR="00125F1F" w:rsidRPr="001C46EF" w:rsidRDefault="00125F1F" w:rsidP="00125F1F">
            <w:pPr>
              <w:snapToGrid w:val="0"/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1C46EF">
              <w:rPr>
                <w:rFonts w:ascii="Arial" w:hAnsi="Arial" w:cs="Arial"/>
                <w:b/>
                <w:bCs/>
                <w:sz w:val="16"/>
                <w:szCs w:val="16"/>
              </w:rPr>
              <w:t>Fecha Logro</w:t>
            </w:r>
          </w:p>
        </w:tc>
      </w:tr>
      <w:tr w:rsidR="00125F1F" w:rsidRPr="0034764E" w14:paraId="55C648CA" w14:textId="77777777" w:rsidTr="007C5338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  <w:trHeight w:val="325"/>
        </w:trPr>
        <w:tc>
          <w:tcPr>
            <w:tcW w:w="563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1F66A5" w14:textId="771D7E24" w:rsidR="00125F1F" w:rsidRPr="0034764E" w:rsidRDefault="00125F1F" w:rsidP="00125F1F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3" w:type="dxa"/>
            <w:gridSpan w:val="2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B1B928" w14:textId="44186668" w:rsidR="00125F1F" w:rsidRPr="0034764E" w:rsidRDefault="00125F1F" w:rsidP="00125F1F">
            <w:pPr>
              <w:spacing w:line="36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18" w:type="dxa"/>
            <w:gridSpan w:val="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91EFA" w14:textId="77777777" w:rsidR="00125F1F" w:rsidRPr="0034764E" w:rsidRDefault="00125F1F" w:rsidP="00125F1F">
            <w:pPr>
              <w:spacing w:line="36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57F428E9" w14:textId="62E4A2A0" w:rsidR="00BC7ADD" w:rsidRPr="00D257ED" w:rsidRDefault="00BC7ADD" w:rsidP="00D257ED">
      <w:pPr>
        <w:ind w:left="-284"/>
        <w:rPr>
          <w:rFonts w:ascii="Arial" w:hAnsi="Arial" w:cs="Arial"/>
          <w:sz w:val="20"/>
          <w:szCs w:val="20"/>
        </w:rPr>
      </w:pPr>
    </w:p>
    <w:tbl>
      <w:tblPr>
        <w:tblW w:w="9924" w:type="dxa"/>
        <w:tblInd w:w="-318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single" w:sz="6" w:space="0" w:color="92D050"/>
          <w:insideV w:val="single" w:sz="6" w:space="0" w:color="92D050"/>
        </w:tblBorders>
        <w:tblLayout w:type="fixed"/>
        <w:tblLook w:val="01E0" w:firstRow="1" w:lastRow="1" w:firstColumn="1" w:lastColumn="1" w:noHBand="0" w:noVBand="0"/>
      </w:tblPr>
      <w:tblGrid>
        <w:gridCol w:w="9924"/>
      </w:tblGrid>
      <w:tr w:rsidR="00EF0EE8" w:rsidRPr="0034764E" w14:paraId="3B9359CC" w14:textId="77777777" w:rsidTr="007C5338">
        <w:trPr>
          <w:trHeight w:val="264"/>
          <w:tblHeader/>
        </w:trPr>
        <w:tc>
          <w:tcPr>
            <w:tcW w:w="9924" w:type="dxa"/>
            <w:shd w:val="clear" w:color="auto" w:fill="F2F2F2" w:themeFill="background1" w:themeFillShade="F2"/>
            <w:vAlign w:val="center"/>
          </w:tcPr>
          <w:p w14:paraId="4CD251A7" w14:textId="43E9E1BC" w:rsidR="00EF0EE8" w:rsidRPr="00546A68" w:rsidRDefault="00546A68" w:rsidP="000C4D0B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A68">
              <w:rPr>
                <w:rFonts w:ascii="Arial" w:hAnsi="Arial" w:cs="Arial"/>
                <w:b/>
                <w:sz w:val="20"/>
                <w:szCs w:val="20"/>
              </w:rPr>
              <w:t>Desarrollo:</w:t>
            </w:r>
          </w:p>
        </w:tc>
      </w:tr>
      <w:tr w:rsidR="003F4263" w:rsidRPr="0034764E" w14:paraId="1B9501D6" w14:textId="77777777" w:rsidTr="007C5338">
        <w:trPr>
          <w:trHeight w:val="487"/>
        </w:trPr>
        <w:tc>
          <w:tcPr>
            <w:tcW w:w="9924" w:type="dxa"/>
          </w:tcPr>
          <w:p w14:paraId="58BB9CAD" w14:textId="443F504A" w:rsidR="00F701F9" w:rsidRDefault="00F701F9" w:rsidP="00F701F9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Asistentes:</w:t>
            </w:r>
          </w:p>
          <w:p w14:paraId="30768678" w14:textId="0F7397D5" w:rsidR="00F701F9" w:rsidRDefault="00F701F9" w:rsidP="00F701F9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04526152" w14:textId="71F7F82F" w:rsidR="00F701F9" w:rsidRDefault="00F701F9" w:rsidP="00F701F9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0FC99F26" w14:textId="322BE09E" w:rsidR="00F701F9" w:rsidRDefault="00F701F9" w:rsidP="00F701F9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Objetivo: </w:t>
            </w:r>
          </w:p>
          <w:p w14:paraId="5BE6C084" w14:textId="1DB21F55" w:rsidR="0051036C" w:rsidRPr="00F701F9" w:rsidRDefault="0051036C" w:rsidP="00F701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  <w:p w14:paraId="6C8269DF" w14:textId="30F76FA2" w:rsidR="00FE04F8" w:rsidRDefault="00FE04F8" w:rsidP="00A971D3">
            <w:pPr>
              <w:pStyle w:val="Prrafodelista"/>
              <w:numPr>
                <w:ilvl w:val="0"/>
                <w:numId w:val="11"/>
              </w:numPr>
              <w:ind w:left="357" w:hanging="357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4A58">
              <w:rPr>
                <w:rFonts w:ascii="Arial" w:hAnsi="Arial" w:cs="Arial"/>
                <w:sz w:val="20"/>
                <w:szCs w:val="20"/>
                <w:lang w:val="es-MX"/>
              </w:rPr>
              <w:t>Desarrollo</w:t>
            </w:r>
          </w:p>
          <w:p w14:paraId="1F8272F2" w14:textId="15B5A2FD" w:rsidR="00FE07AF" w:rsidRDefault="00FE07AF" w:rsidP="00FE07AF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4BC771A3" w14:textId="3D5F44C5" w:rsidR="00B23BD0" w:rsidRDefault="00B23BD0" w:rsidP="00871D0F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53F05CFC" w14:textId="34AF8BEC" w:rsidR="00B23BD0" w:rsidRDefault="00B23BD0" w:rsidP="00871D0F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3337E3C1" w14:textId="77777777" w:rsidR="00C7713A" w:rsidRPr="00C7713A" w:rsidRDefault="00C7713A" w:rsidP="00C7713A">
            <w:pPr>
              <w:jc w:val="both"/>
              <w:rPr>
                <w:rFonts w:ascii="Arial" w:hAnsi="Arial" w:cs="Arial"/>
                <w:noProof/>
                <w:sz w:val="20"/>
                <w:szCs w:val="20"/>
                <w:lang w:val="es-MX"/>
              </w:rPr>
            </w:pPr>
          </w:p>
          <w:p w14:paraId="42218917" w14:textId="08316628" w:rsidR="003F7042" w:rsidRPr="00D70E54" w:rsidRDefault="00D77CDF" w:rsidP="00820D7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Se</w:t>
            </w:r>
            <w:r w:rsidR="00820D7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da por finalizada la reunión siendo las </w:t>
            </w:r>
            <w:r w:rsidR="00FE07A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:</w:t>
            </w:r>
            <w:r w:rsidR="00FE07A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0 A</w:t>
            </w:r>
            <w:r w:rsidR="00820D7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M</w:t>
            </w:r>
          </w:p>
        </w:tc>
      </w:tr>
    </w:tbl>
    <w:p w14:paraId="397CA2C6" w14:textId="7AE0D02D" w:rsidR="00F62CC5" w:rsidRPr="00854CBF" w:rsidRDefault="00F62CC5" w:rsidP="00854CBF">
      <w:pPr>
        <w:ind w:left="-284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9924" w:type="dxa"/>
        <w:tblInd w:w="-318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single" w:sz="6" w:space="0" w:color="92D050"/>
          <w:insideV w:val="single" w:sz="6" w:space="0" w:color="92D050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3119"/>
        <w:gridCol w:w="2294"/>
        <w:gridCol w:w="1533"/>
        <w:gridCol w:w="2552"/>
      </w:tblGrid>
      <w:tr w:rsidR="00EF0EE8" w:rsidRPr="0034764E" w14:paraId="4B2698E3" w14:textId="77777777" w:rsidTr="007C5338">
        <w:trPr>
          <w:trHeight w:val="252"/>
        </w:trPr>
        <w:tc>
          <w:tcPr>
            <w:tcW w:w="9924" w:type="dxa"/>
            <w:gridSpan w:val="5"/>
            <w:shd w:val="clear" w:color="auto" w:fill="F2F2F2" w:themeFill="background1" w:themeFillShade="F2"/>
            <w:vAlign w:val="center"/>
          </w:tcPr>
          <w:p w14:paraId="7D7D4E02" w14:textId="3F0F2FC9" w:rsidR="00EF0EE8" w:rsidRPr="00703E76" w:rsidRDefault="00703E76" w:rsidP="000C4D0B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3E76">
              <w:rPr>
                <w:rFonts w:ascii="Arial" w:hAnsi="Arial" w:cs="Arial"/>
                <w:b/>
                <w:sz w:val="20"/>
                <w:szCs w:val="20"/>
              </w:rPr>
              <w:t>Compromisos Acordados:</w:t>
            </w:r>
          </w:p>
        </w:tc>
      </w:tr>
      <w:tr w:rsidR="00EF0EE8" w:rsidRPr="0034764E" w14:paraId="1029FFB3" w14:textId="77777777" w:rsidTr="00F701F9">
        <w:trPr>
          <w:trHeight w:val="363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2C4278A" w14:textId="77777777" w:rsidR="00EF0EE8" w:rsidRPr="00521A9A" w:rsidRDefault="00EF0EE8" w:rsidP="0011179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521A9A">
              <w:rPr>
                <w:rFonts w:ascii="Arial" w:hAnsi="Arial" w:cs="Arial"/>
                <w:b/>
                <w:sz w:val="16"/>
                <w:szCs w:val="16"/>
              </w:rPr>
              <w:t>Nº</w:t>
            </w:r>
            <w:proofErr w:type="spellEnd"/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5A2DA243" w14:textId="064BF05E" w:rsidR="00EF0EE8" w:rsidRPr="00521A9A" w:rsidRDefault="00521A9A" w:rsidP="0011179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Compromiso</w:t>
            </w:r>
          </w:p>
        </w:tc>
        <w:tc>
          <w:tcPr>
            <w:tcW w:w="2294" w:type="dxa"/>
            <w:shd w:val="clear" w:color="auto" w:fill="F2F2F2" w:themeFill="background1" w:themeFillShade="F2"/>
            <w:vAlign w:val="center"/>
          </w:tcPr>
          <w:p w14:paraId="23B6C8F8" w14:textId="77777777" w:rsidR="00EF0EE8" w:rsidRPr="00521A9A" w:rsidRDefault="00521A9A" w:rsidP="0011179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1533" w:type="dxa"/>
            <w:shd w:val="clear" w:color="auto" w:fill="F2F2F2" w:themeFill="background1" w:themeFillShade="F2"/>
            <w:vAlign w:val="center"/>
          </w:tcPr>
          <w:p w14:paraId="3648A9C3" w14:textId="77777777" w:rsidR="00EF0EE8" w:rsidRPr="00521A9A" w:rsidRDefault="00521A9A" w:rsidP="0011179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Fecha Logro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1CA56540" w14:textId="77777777" w:rsidR="00EF0EE8" w:rsidRPr="00521A9A" w:rsidRDefault="00521A9A" w:rsidP="0011179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Resultado Esperado</w:t>
            </w:r>
          </w:p>
        </w:tc>
      </w:tr>
      <w:tr w:rsidR="00EF0EE8" w:rsidRPr="00526E74" w14:paraId="57618598" w14:textId="77777777" w:rsidTr="00F701F9">
        <w:trPr>
          <w:trHeight w:val="304"/>
        </w:trPr>
        <w:tc>
          <w:tcPr>
            <w:tcW w:w="426" w:type="dxa"/>
            <w:vAlign w:val="center"/>
          </w:tcPr>
          <w:p w14:paraId="36433964" w14:textId="2566D6CE" w:rsidR="00EF0EE8" w:rsidRPr="00526E74" w:rsidRDefault="00A4291D" w:rsidP="00526E74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119" w:type="dxa"/>
          </w:tcPr>
          <w:p w14:paraId="4BFD701E" w14:textId="6D2327CC" w:rsidR="00EF0EE8" w:rsidRPr="00526E74" w:rsidRDefault="00EF0EE8" w:rsidP="00526E74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</w:tcPr>
          <w:p w14:paraId="54C310FB" w14:textId="3B4BFC84" w:rsidR="00EF0EE8" w:rsidRPr="00526E74" w:rsidRDefault="00EF0EE8" w:rsidP="00705CB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</w:tcPr>
          <w:p w14:paraId="5A6F3E1B" w14:textId="6A28D3A3" w:rsidR="00EF0EE8" w:rsidRPr="00526E74" w:rsidRDefault="00EF0EE8" w:rsidP="00A534AF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8AE723D" w14:textId="1D95B1D5" w:rsidR="00EF0EE8" w:rsidRPr="00526E74" w:rsidRDefault="00EF0EE8" w:rsidP="003F426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0E54" w:rsidRPr="00526E74" w14:paraId="4316E80F" w14:textId="77777777" w:rsidTr="00F701F9">
        <w:trPr>
          <w:trHeight w:val="304"/>
        </w:trPr>
        <w:tc>
          <w:tcPr>
            <w:tcW w:w="426" w:type="dxa"/>
            <w:vAlign w:val="center"/>
          </w:tcPr>
          <w:p w14:paraId="120063A8" w14:textId="77777777" w:rsidR="00D70E54" w:rsidRDefault="00D70E54" w:rsidP="00526E74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3FBE765" w14:textId="77777777" w:rsidR="00D70E54" w:rsidRPr="00526E74" w:rsidRDefault="00D70E54" w:rsidP="00526E74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</w:tcPr>
          <w:p w14:paraId="61E8CC7B" w14:textId="77777777" w:rsidR="00D70E54" w:rsidRPr="00526E74" w:rsidRDefault="00D70E54" w:rsidP="00705CB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</w:tcPr>
          <w:p w14:paraId="3AF96CC4" w14:textId="77777777" w:rsidR="00D70E54" w:rsidRPr="00526E74" w:rsidRDefault="00D70E54" w:rsidP="00A534AF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DCE6C21" w14:textId="77777777" w:rsidR="00D70E54" w:rsidRPr="00526E74" w:rsidRDefault="00D70E54" w:rsidP="003F426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0E54" w:rsidRPr="00526E74" w14:paraId="2597A074" w14:textId="77777777" w:rsidTr="00F701F9">
        <w:trPr>
          <w:trHeight w:val="304"/>
        </w:trPr>
        <w:tc>
          <w:tcPr>
            <w:tcW w:w="426" w:type="dxa"/>
            <w:vAlign w:val="center"/>
          </w:tcPr>
          <w:p w14:paraId="1634CA9D" w14:textId="77777777" w:rsidR="00D70E54" w:rsidRDefault="00D70E54" w:rsidP="00526E74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024D9625" w14:textId="77777777" w:rsidR="00D70E54" w:rsidRPr="00526E74" w:rsidRDefault="00D70E54" w:rsidP="00526E74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</w:tcPr>
          <w:p w14:paraId="7585CA40" w14:textId="77777777" w:rsidR="00D70E54" w:rsidRPr="00526E74" w:rsidRDefault="00D70E54" w:rsidP="00705CB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8ACFE07" w14:textId="77777777" w:rsidR="00D70E54" w:rsidRPr="00526E74" w:rsidRDefault="00D70E54" w:rsidP="00A534AF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F9A1801" w14:textId="77777777" w:rsidR="00D70E54" w:rsidRPr="00526E74" w:rsidRDefault="00D70E54" w:rsidP="003F426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DD76B09" w14:textId="77777777" w:rsidR="00854CBF" w:rsidRPr="00854CBF" w:rsidRDefault="00854CBF" w:rsidP="00854CBF">
      <w:pPr>
        <w:ind w:left="-284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9924" w:type="dxa"/>
        <w:tblInd w:w="-356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single" w:sz="6" w:space="0" w:color="92D050"/>
          <w:insideV w:val="single" w:sz="6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4962"/>
        <w:gridCol w:w="3685"/>
        <w:gridCol w:w="851"/>
      </w:tblGrid>
      <w:tr w:rsidR="00EF0EE8" w:rsidRPr="0034764E" w14:paraId="55F0C4BC" w14:textId="77777777" w:rsidTr="007C5338">
        <w:trPr>
          <w:trHeight w:val="138"/>
        </w:trPr>
        <w:tc>
          <w:tcPr>
            <w:tcW w:w="9924" w:type="dxa"/>
            <w:gridSpan w:val="4"/>
            <w:shd w:val="clear" w:color="auto" w:fill="F2F2F2" w:themeFill="background1" w:themeFillShade="F2"/>
            <w:vAlign w:val="center"/>
          </w:tcPr>
          <w:p w14:paraId="6C3204D8" w14:textId="77777777" w:rsidR="00EF0EE8" w:rsidRPr="00703E76" w:rsidRDefault="00703E76" w:rsidP="00703E76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3E76">
              <w:rPr>
                <w:rFonts w:ascii="Arial" w:hAnsi="Arial" w:cs="Arial"/>
                <w:b/>
                <w:sz w:val="20"/>
                <w:szCs w:val="20"/>
              </w:rPr>
              <w:t xml:space="preserve">Documentos Anexos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703E76">
              <w:rPr>
                <w:rFonts w:ascii="Arial" w:hAnsi="Arial" w:cs="Arial"/>
                <w:b/>
                <w:sz w:val="20"/>
                <w:szCs w:val="20"/>
              </w:rPr>
              <w:t>l Acta:</w:t>
            </w:r>
          </w:p>
        </w:tc>
      </w:tr>
      <w:tr w:rsidR="00A614E3" w:rsidRPr="0034764E" w14:paraId="11418903" w14:textId="77777777" w:rsidTr="007C5338">
        <w:trPr>
          <w:trHeight w:val="282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0B83A4A" w14:textId="77777777" w:rsidR="00A614E3" w:rsidRPr="00521A9A" w:rsidRDefault="00EC2929" w:rsidP="00E71643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521A9A">
              <w:rPr>
                <w:rFonts w:ascii="Arial" w:hAnsi="Arial" w:cs="Arial"/>
                <w:b/>
                <w:sz w:val="16"/>
                <w:szCs w:val="16"/>
              </w:rPr>
              <w:t>Nº</w:t>
            </w:r>
            <w:proofErr w:type="spellEnd"/>
          </w:p>
        </w:tc>
        <w:tc>
          <w:tcPr>
            <w:tcW w:w="4962" w:type="dxa"/>
            <w:shd w:val="clear" w:color="auto" w:fill="F2F2F2" w:themeFill="background1" w:themeFillShade="F2"/>
            <w:vAlign w:val="center"/>
          </w:tcPr>
          <w:p w14:paraId="06A0E222" w14:textId="77777777" w:rsidR="00A614E3" w:rsidRPr="00521A9A" w:rsidRDefault="00521A9A" w:rsidP="00E71643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Descripción</w:t>
            </w:r>
          </w:p>
        </w:tc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50FDD22" w14:textId="77777777" w:rsidR="00A614E3" w:rsidRPr="00521A9A" w:rsidRDefault="00521A9A" w:rsidP="00E71643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Origen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2CA356B1" w14:textId="77777777" w:rsidR="00A614E3" w:rsidRPr="00521A9A" w:rsidRDefault="00521A9A" w:rsidP="00E71643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Folios</w:t>
            </w:r>
          </w:p>
        </w:tc>
      </w:tr>
      <w:tr w:rsidR="00A614E3" w:rsidRPr="0034764E" w14:paraId="671018B7" w14:textId="77777777" w:rsidTr="007C5338">
        <w:trPr>
          <w:trHeight w:val="340"/>
        </w:trPr>
        <w:tc>
          <w:tcPr>
            <w:tcW w:w="426" w:type="dxa"/>
          </w:tcPr>
          <w:p w14:paraId="1A320139" w14:textId="79B5A78F" w:rsidR="00A614E3" w:rsidRPr="00FB3C72" w:rsidRDefault="00051607" w:rsidP="00FB3C72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962" w:type="dxa"/>
          </w:tcPr>
          <w:p w14:paraId="0B65A5FA" w14:textId="4D13ACC4" w:rsidR="00A614E3" w:rsidRPr="00FB3C72" w:rsidRDefault="00051607" w:rsidP="00FB3C72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Listado de asistencia</w:t>
            </w:r>
          </w:p>
        </w:tc>
        <w:tc>
          <w:tcPr>
            <w:tcW w:w="3685" w:type="dxa"/>
          </w:tcPr>
          <w:p w14:paraId="559D191F" w14:textId="5AE7FBB2" w:rsidR="00A614E3" w:rsidRPr="0034764E" w:rsidRDefault="00A614E3" w:rsidP="00FB3C72">
            <w:pPr>
              <w:pStyle w:val="Encabezado"/>
              <w:tabs>
                <w:tab w:val="clear" w:pos="4252"/>
                <w:tab w:val="clear" w:pos="8504"/>
              </w:tabs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6D9A809" w14:textId="21BFECB1" w:rsidR="00A614E3" w:rsidRPr="0034764E" w:rsidRDefault="00A614E3" w:rsidP="00FB3C72">
            <w:pPr>
              <w:pStyle w:val="Encabezado"/>
              <w:tabs>
                <w:tab w:val="clear" w:pos="4252"/>
                <w:tab w:val="clear" w:pos="8504"/>
                <w:tab w:val="left" w:pos="47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5463EB" w14:textId="77777777" w:rsidR="004D3F9B" w:rsidRPr="004D3F9B" w:rsidRDefault="004D3F9B" w:rsidP="00C0075A">
      <w:pPr>
        <w:ind w:left="-284"/>
        <w:jc w:val="both"/>
        <w:rPr>
          <w:rFonts w:ascii="Arial" w:hAnsi="Arial" w:cs="Arial"/>
          <w:sz w:val="22"/>
          <w:szCs w:val="22"/>
        </w:rPr>
      </w:pPr>
      <w:r w:rsidRPr="004D3F9B">
        <w:rPr>
          <w:rFonts w:ascii="Arial" w:hAnsi="Arial" w:cs="Arial"/>
          <w:sz w:val="22"/>
          <w:szCs w:val="22"/>
        </w:rPr>
        <w:t>Este formato hace parte integral del formato F-G</w:t>
      </w:r>
      <w:r w:rsidR="00CD77D2">
        <w:rPr>
          <w:rFonts w:ascii="Arial" w:hAnsi="Arial" w:cs="Arial"/>
          <w:sz w:val="22"/>
          <w:szCs w:val="22"/>
        </w:rPr>
        <w:t>DB</w:t>
      </w:r>
      <w:r w:rsidRPr="004D3F9B">
        <w:rPr>
          <w:rFonts w:ascii="Arial" w:hAnsi="Arial" w:cs="Arial"/>
          <w:sz w:val="22"/>
          <w:szCs w:val="22"/>
        </w:rPr>
        <w:t>-24 Lista Anexa al Acta</w:t>
      </w:r>
    </w:p>
    <w:p w14:paraId="698A110D" w14:textId="77777777" w:rsidR="004D3F9B" w:rsidRDefault="004D3F9B" w:rsidP="00C0075A">
      <w:pPr>
        <w:ind w:left="-284"/>
        <w:jc w:val="both"/>
      </w:pPr>
    </w:p>
    <w:tbl>
      <w:tblPr>
        <w:tblW w:w="9924" w:type="dxa"/>
        <w:tblInd w:w="-318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single" w:sz="6" w:space="0" w:color="92D050"/>
          <w:insideV w:val="single" w:sz="6" w:space="0" w:color="92D050"/>
        </w:tblBorders>
        <w:tblLook w:val="04A0" w:firstRow="1" w:lastRow="0" w:firstColumn="1" w:lastColumn="0" w:noHBand="0" w:noVBand="1"/>
      </w:tblPr>
      <w:tblGrid>
        <w:gridCol w:w="1277"/>
        <w:gridCol w:w="1160"/>
        <w:gridCol w:w="1108"/>
        <w:gridCol w:w="2409"/>
        <w:gridCol w:w="1560"/>
        <w:gridCol w:w="2410"/>
      </w:tblGrid>
      <w:tr w:rsidR="00CE24C5" w:rsidRPr="0034764E" w14:paraId="7BA61021" w14:textId="77777777" w:rsidTr="00F701F9">
        <w:trPr>
          <w:trHeight w:val="138"/>
        </w:trPr>
        <w:tc>
          <w:tcPr>
            <w:tcW w:w="1277" w:type="dxa"/>
            <w:shd w:val="clear" w:color="auto" w:fill="F2F2F2" w:themeFill="background1" w:themeFillShade="F2"/>
            <w:vAlign w:val="center"/>
          </w:tcPr>
          <w:p w14:paraId="70BD0207" w14:textId="77777777" w:rsidR="00CE24C5" w:rsidRPr="00521A9A" w:rsidRDefault="00CE24C5" w:rsidP="00317E5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Hora de Finalización:</w:t>
            </w:r>
          </w:p>
        </w:tc>
        <w:tc>
          <w:tcPr>
            <w:tcW w:w="1160" w:type="dxa"/>
            <w:vAlign w:val="center"/>
          </w:tcPr>
          <w:p w14:paraId="1E03AC5F" w14:textId="4532FB08" w:rsidR="00CE24C5" w:rsidRPr="0034764E" w:rsidRDefault="00051607" w:rsidP="005935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="00A971D3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="00A971D3">
              <w:rPr>
                <w:rFonts w:ascii="Arial" w:hAnsi="Arial" w:cs="Arial"/>
                <w:sz w:val="16"/>
                <w:szCs w:val="16"/>
              </w:rPr>
              <w:t xml:space="preserve">0 </w:t>
            </w:r>
            <w:r w:rsidR="000B47EE">
              <w:rPr>
                <w:rFonts w:ascii="Arial" w:hAnsi="Arial" w:cs="Arial"/>
                <w:sz w:val="16"/>
                <w:szCs w:val="16"/>
              </w:rPr>
              <w:t>a</w:t>
            </w:r>
            <w:r w:rsidR="00A971D3">
              <w:rPr>
                <w:rFonts w:ascii="Arial" w:hAnsi="Arial" w:cs="Arial"/>
                <w:sz w:val="16"/>
                <w:szCs w:val="16"/>
              </w:rPr>
              <w:t>m</w:t>
            </w:r>
            <w:r w:rsidR="00F701F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08" w:type="dxa"/>
            <w:shd w:val="clear" w:color="auto" w:fill="F2F2F2" w:themeFill="background1" w:themeFillShade="F2"/>
            <w:vAlign w:val="center"/>
          </w:tcPr>
          <w:p w14:paraId="0DF88CA9" w14:textId="77777777" w:rsidR="00CE24C5" w:rsidRPr="00521A9A" w:rsidRDefault="00CE24C5" w:rsidP="00317E5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Elaborada por:</w:t>
            </w:r>
          </w:p>
        </w:tc>
        <w:tc>
          <w:tcPr>
            <w:tcW w:w="2409" w:type="dxa"/>
            <w:vAlign w:val="center"/>
          </w:tcPr>
          <w:p w14:paraId="1338E233" w14:textId="1718867E" w:rsidR="00CE24C5" w:rsidRPr="007078E3" w:rsidRDefault="005C7265" w:rsidP="005935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Andrés F. Pérez</w:t>
            </w:r>
            <w:r w:rsidR="007078E3" w:rsidRPr="007078E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084A77DA" w14:textId="77777777" w:rsidR="00CE24C5" w:rsidRPr="00521A9A" w:rsidRDefault="0059352D" w:rsidP="00317E5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21A9A">
              <w:rPr>
                <w:rFonts w:ascii="Arial" w:hAnsi="Arial" w:cs="Arial"/>
                <w:b/>
                <w:sz w:val="16"/>
                <w:szCs w:val="16"/>
              </w:rPr>
              <w:t>Revisada y Aprobada por:</w:t>
            </w:r>
          </w:p>
        </w:tc>
        <w:tc>
          <w:tcPr>
            <w:tcW w:w="2410" w:type="dxa"/>
            <w:vAlign w:val="center"/>
          </w:tcPr>
          <w:p w14:paraId="2BE497F3" w14:textId="2E3ED388" w:rsidR="00CE24C5" w:rsidRPr="00CE24C5" w:rsidRDefault="00880430" w:rsidP="005935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Ximena Naranjo</w:t>
            </w:r>
          </w:p>
        </w:tc>
      </w:tr>
    </w:tbl>
    <w:p w14:paraId="2CC5AD70" w14:textId="434BE240" w:rsidR="005A0DF4" w:rsidRPr="00854CBF" w:rsidRDefault="005A0DF4" w:rsidP="00F701F9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5A0DF4" w:rsidRPr="00854CBF" w:rsidSect="00A55CD2">
      <w:headerReference w:type="default" r:id="rId11"/>
      <w:footerReference w:type="default" r:id="rId12"/>
      <w:footnotePr>
        <w:pos w:val="beneathText"/>
      </w:footnotePr>
      <w:pgSz w:w="12240" w:h="15840" w:code="1"/>
      <w:pgMar w:top="1417" w:right="1701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F6A35" w14:textId="77777777" w:rsidR="00D040EC" w:rsidRDefault="00D040EC">
      <w:r>
        <w:separator/>
      </w:r>
    </w:p>
  </w:endnote>
  <w:endnote w:type="continuationSeparator" w:id="0">
    <w:p w14:paraId="6CC8083B" w14:textId="77777777" w:rsidR="00D040EC" w:rsidRDefault="00D04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E1B1D" w14:textId="271A51DF" w:rsidR="00C15912" w:rsidRPr="000559AE" w:rsidRDefault="000559AE" w:rsidP="000559AE">
    <w:pPr>
      <w:pStyle w:val="Piedepgina"/>
      <w:ind w:left="-426" w:right="-518"/>
      <w:rPr>
        <w:sz w:val="16"/>
        <w:szCs w:val="16"/>
      </w:rPr>
    </w:pPr>
    <w:r>
      <w:rPr>
        <w:rFonts w:ascii="Arial" w:hAnsi="Arial" w:cs="Arial"/>
        <w:iCs/>
        <w:sz w:val="16"/>
        <w:szCs w:val="16"/>
      </w:rPr>
      <w:tab/>
    </w:r>
    <w:r w:rsidR="009E1C58" w:rsidRPr="000559AE">
      <w:rPr>
        <w:rFonts w:ascii="Arial" w:hAnsi="Arial" w:cs="Arial"/>
        <w:iCs/>
        <w:sz w:val="16"/>
        <w:szCs w:val="16"/>
      </w:rPr>
      <w:tab/>
    </w:r>
    <w:r w:rsidR="00C15912" w:rsidRPr="000559AE">
      <w:rPr>
        <w:rFonts w:ascii="Arial" w:hAnsi="Arial" w:cs="Arial"/>
        <w:sz w:val="16"/>
        <w:szCs w:val="16"/>
      </w:rPr>
      <w:t xml:space="preserve">Página </w:t>
    </w:r>
    <w:r w:rsidR="00C15912" w:rsidRPr="000559AE">
      <w:rPr>
        <w:rFonts w:ascii="Arial" w:hAnsi="Arial" w:cs="Arial"/>
        <w:sz w:val="16"/>
        <w:szCs w:val="16"/>
      </w:rPr>
      <w:fldChar w:fldCharType="begin"/>
    </w:r>
    <w:r w:rsidR="00C15912" w:rsidRPr="000559AE">
      <w:rPr>
        <w:rFonts w:ascii="Arial" w:hAnsi="Arial" w:cs="Arial"/>
        <w:sz w:val="16"/>
        <w:szCs w:val="16"/>
      </w:rPr>
      <w:instrText>PAGE</w:instrText>
    </w:r>
    <w:r w:rsidR="00C15912" w:rsidRPr="000559AE">
      <w:rPr>
        <w:rFonts w:ascii="Arial" w:hAnsi="Arial" w:cs="Arial"/>
        <w:sz w:val="16"/>
        <w:szCs w:val="16"/>
      </w:rPr>
      <w:fldChar w:fldCharType="separate"/>
    </w:r>
    <w:r w:rsidR="00F701F9">
      <w:rPr>
        <w:rFonts w:ascii="Arial" w:hAnsi="Arial" w:cs="Arial"/>
        <w:noProof/>
        <w:sz w:val="16"/>
        <w:szCs w:val="16"/>
      </w:rPr>
      <w:t>2</w:t>
    </w:r>
    <w:r w:rsidR="00C15912" w:rsidRPr="000559AE">
      <w:rPr>
        <w:rFonts w:ascii="Arial" w:hAnsi="Arial" w:cs="Arial"/>
        <w:sz w:val="16"/>
        <w:szCs w:val="16"/>
      </w:rPr>
      <w:fldChar w:fldCharType="end"/>
    </w:r>
    <w:r w:rsidR="00C15912" w:rsidRPr="000559AE">
      <w:rPr>
        <w:rFonts w:ascii="Arial" w:hAnsi="Arial" w:cs="Arial"/>
        <w:sz w:val="16"/>
        <w:szCs w:val="16"/>
      </w:rPr>
      <w:t xml:space="preserve"> de </w:t>
    </w:r>
    <w:r w:rsidR="00C15912" w:rsidRPr="000559AE">
      <w:rPr>
        <w:rFonts w:ascii="Arial" w:hAnsi="Arial" w:cs="Arial"/>
        <w:sz w:val="16"/>
        <w:szCs w:val="16"/>
      </w:rPr>
      <w:fldChar w:fldCharType="begin"/>
    </w:r>
    <w:r w:rsidR="00C15912" w:rsidRPr="000559AE">
      <w:rPr>
        <w:rFonts w:ascii="Arial" w:hAnsi="Arial" w:cs="Arial"/>
        <w:sz w:val="16"/>
        <w:szCs w:val="16"/>
      </w:rPr>
      <w:instrText>NUMPAGES</w:instrText>
    </w:r>
    <w:r w:rsidR="00C15912" w:rsidRPr="000559AE">
      <w:rPr>
        <w:rFonts w:ascii="Arial" w:hAnsi="Arial" w:cs="Arial"/>
        <w:sz w:val="16"/>
        <w:szCs w:val="16"/>
      </w:rPr>
      <w:fldChar w:fldCharType="separate"/>
    </w:r>
    <w:r w:rsidR="00F701F9">
      <w:rPr>
        <w:rFonts w:ascii="Arial" w:hAnsi="Arial" w:cs="Arial"/>
        <w:noProof/>
        <w:sz w:val="16"/>
        <w:szCs w:val="16"/>
      </w:rPr>
      <w:t>2</w:t>
    </w:r>
    <w:r w:rsidR="00C15912" w:rsidRPr="000559AE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1F35C" w14:textId="77777777" w:rsidR="00D040EC" w:rsidRDefault="00D040EC">
      <w:r>
        <w:separator/>
      </w:r>
    </w:p>
  </w:footnote>
  <w:footnote w:type="continuationSeparator" w:id="0">
    <w:p w14:paraId="035C1D4C" w14:textId="77777777" w:rsidR="00D040EC" w:rsidRDefault="00D04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57" w:type="dxa"/>
      <w:tblInd w:w="-318" w:type="dxa"/>
      <w:tblBorders>
        <w:top w:val="single" w:sz="4" w:space="0" w:color="92D050"/>
        <w:left w:val="none" w:sz="0" w:space="0" w:color="auto"/>
        <w:bottom w:val="single" w:sz="4" w:space="0" w:color="92D050"/>
        <w:right w:val="none" w:sz="0" w:space="0" w:color="auto"/>
        <w:insideH w:val="single" w:sz="4" w:space="0" w:color="92D050"/>
        <w:insideV w:val="single" w:sz="4" w:space="0" w:color="92D050"/>
      </w:tblBorders>
      <w:tblLook w:val="04A0" w:firstRow="1" w:lastRow="0" w:firstColumn="1" w:lastColumn="0" w:noHBand="0" w:noVBand="1"/>
    </w:tblPr>
    <w:tblGrid>
      <w:gridCol w:w="1780"/>
      <w:gridCol w:w="5795"/>
      <w:gridCol w:w="2382"/>
    </w:tblGrid>
    <w:tr w:rsidR="00C476F6" w14:paraId="573A255E" w14:textId="77777777" w:rsidTr="00CC568E">
      <w:trPr>
        <w:trHeight w:val="392"/>
      </w:trPr>
      <w:tc>
        <w:tcPr>
          <w:tcW w:w="1780" w:type="dxa"/>
          <w:vMerge w:val="restart"/>
          <w:tcBorders>
            <w:top w:val="single" w:sz="4" w:space="0" w:color="92D050"/>
            <w:left w:val="nil"/>
            <w:bottom w:val="single" w:sz="4" w:space="0" w:color="92D050"/>
            <w:right w:val="single" w:sz="4" w:space="0" w:color="92D050"/>
          </w:tcBorders>
          <w:vAlign w:val="center"/>
          <w:hideMark/>
        </w:tcPr>
        <w:p w14:paraId="329E10DE" w14:textId="77777777" w:rsidR="00C476F6" w:rsidRDefault="00C476F6" w:rsidP="006269C7">
          <w:pPr>
            <w:pStyle w:val="Encabezado"/>
            <w:jc w:val="center"/>
            <w:rPr>
              <w:rFonts w:cs="Arial"/>
              <w:b/>
            </w:rPr>
          </w:pPr>
          <w:r>
            <w:rPr>
              <w:noProof/>
              <w:lang w:eastAsia="es-ES"/>
            </w:rPr>
            <w:drawing>
              <wp:inline distT="0" distB="0" distL="0" distR="0" wp14:anchorId="57413367" wp14:editId="7B5DD1C1">
                <wp:extent cx="850900" cy="767715"/>
                <wp:effectExtent l="0" t="0" r="635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5" w:type="dxa"/>
          <w:vMerge w:val="restart"/>
          <w:tcBorders>
            <w:top w:val="single" w:sz="4" w:space="0" w:color="92D050"/>
            <w:left w:val="single" w:sz="4" w:space="0" w:color="92D050"/>
            <w:bottom w:val="single" w:sz="4" w:space="0" w:color="92D050"/>
            <w:right w:val="single" w:sz="4" w:space="0" w:color="92D050"/>
          </w:tcBorders>
          <w:vAlign w:val="center"/>
          <w:hideMark/>
        </w:tcPr>
        <w:p w14:paraId="74F9DA54" w14:textId="77777777" w:rsidR="00C476F6" w:rsidRPr="00CC568E" w:rsidRDefault="00C476F6" w:rsidP="006269C7">
          <w:pPr>
            <w:pStyle w:val="Encabezado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CC568E">
            <w:rPr>
              <w:rFonts w:ascii="Arial" w:hAnsi="Arial" w:cs="Arial"/>
              <w:b/>
              <w:sz w:val="22"/>
              <w:szCs w:val="22"/>
            </w:rPr>
            <w:t>FORMATO</w:t>
          </w:r>
        </w:p>
        <w:p w14:paraId="3039C5DF" w14:textId="77777777" w:rsidR="00C476F6" w:rsidRPr="00381C7E" w:rsidRDefault="00E303B5" w:rsidP="006269C7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 w:rsidRPr="00CC568E">
            <w:rPr>
              <w:rFonts w:ascii="Arial" w:hAnsi="Arial" w:cs="Arial"/>
              <w:b/>
              <w:sz w:val="22"/>
              <w:szCs w:val="22"/>
            </w:rPr>
            <w:t>ACTA</w:t>
          </w:r>
        </w:p>
      </w:tc>
      <w:tc>
        <w:tcPr>
          <w:tcW w:w="2382" w:type="dxa"/>
          <w:tcBorders>
            <w:top w:val="single" w:sz="4" w:space="0" w:color="92D050"/>
            <w:left w:val="single" w:sz="4" w:space="0" w:color="92D050"/>
            <w:bottom w:val="single" w:sz="4" w:space="0" w:color="92D050"/>
            <w:right w:val="nil"/>
          </w:tcBorders>
          <w:vAlign w:val="center"/>
          <w:hideMark/>
        </w:tcPr>
        <w:p w14:paraId="3368D182" w14:textId="77777777" w:rsidR="00C476F6" w:rsidRPr="00381C7E" w:rsidRDefault="00C476F6" w:rsidP="0001018C">
          <w:pPr>
            <w:pStyle w:val="Encabezado"/>
            <w:rPr>
              <w:rFonts w:ascii="Arial" w:hAnsi="Arial" w:cs="Arial"/>
              <w:b/>
              <w:szCs w:val="20"/>
            </w:rPr>
          </w:pPr>
          <w:r w:rsidRPr="00381C7E">
            <w:rPr>
              <w:rFonts w:ascii="Arial" w:hAnsi="Arial" w:cs="Arial"/>
              <w:sz w:val="16"/>
              <w:szCs w:val="16"/>
            </w:rPr>
            <w:t xml:space="preserve">Código: </w:t>
          </w:r>
          <w:r>
            <w:rPr>
              <w:rFonts w:ascii="Arial" w:hAnsi="Arial" w:cs="Arial"/>
              <w:sz w:val="16"/>
              <w:szCs w:val="16"/>
            </w:rPr>
            <w:t>F</w:t>
          </w:r>
          <w:r w:rsidRPr="00381C7E">
            <w:rPr>
              <w:rFonts w:ascii="Arial" w:hAnsi="Arial" w:cs="Arial"/>
              <w:sz w:val="16"/>
              <w:szCs w:val="16"/>
            </w:rPr>
            <w:t>-G</w:t>
          </w:r>
          <w:r w:rsidR="0001018C">
            <w:rPr>
              <w:rFonts w:ascii="Arial" w:hAnsi="Arial" w:cs="Arial"/>
              <w:sz w:val="16"/>
              <w:szCs w:val="16"/>
            </w:rPr>
            <w:t>DB</w:t>
          </w:r>
          <w:r w:rsidRPr="00381C7E">
            <w:rPr>
              <w:rFonts w:ascii="Arial" w:hAnsi="Arial" w:cs="Arial"/>
              <w:sz w:val="16"/>
              <w:szCs w:val="16"/>
            </w:rPr>
            <w:t>-</w:t>
          </w:r>
          <w:r>
            <w:rPr>
              <w:rFonts w:ascii="Arial" w:hAnsi="Arial" w:cs="Arial"/>
              <w:sz w:val="16"/>
              <w:szCs w:val="16"/>
            </w:rPr>
            <w:t>23</w:t>
          </w:r>
        </w:p>
      </w:tc>
    </w:tr>
    <w:tr w:rsidR="00C476F6" w14:paraId="3F7C9F11" w14:textId="77777777" w:rsidTr="00CC568E">
      <w:trPr>
        <w:trHeight w:val="392"/>
      </w:trPr>
      <w:tc>
        <w:tcPr>
          <w:tcW w:w="0" w:type="auto"/>
          <w:vMerge/>
          <w:tcBorders>
            <w:top w:val="single" w:sz="4" w:space="0" w:color="92D050"/>
            <w:left w:val="nil"/>
            <w:bottom w:val="single" w:sz="4" w:space="0" w:color="92D050"/>
            <w:right w:val="single" w:sz="4" w:space="0" w:color="92D050"/>
          </w:tcBorders>
          <w:vAlign w:val="center"/>
          <w:hideMark/>
        </w:tcPr>
        <w:p w14:paraId="6CB86961" w14:textId="77777777" w:rsidR="00C476F6" w:rsidRDefault="00C476F6" w:rsidP="006269C7">
          <w:pPr>
            <w:rPr>
              <w:rFonts w:ascii="Arial" w:hAnsi="Arial" w:cs="Arial"/>
              <w:b/>
            </w:rPr>
          </w:pPr>
        </w:p>
      </w:tc>
      <w:tc>
        <w:tcPr>
          <w:tcW w:w="5795" w:type="dxa"/>
          <w:vMerge/>
          <w:tcBorders>
            <w:top w:val="single" w:sz="4" w:space="0" w:color="92D050"/>
            <w:left w:val="single" w:sz="4" w:space="0" w:color="92D050"/>
            <w:bottom w:val="single" w:sz="4" w:space="0" w:color="92D050"/>
            <w:right w:val="single" w:sz="4" w:space="0" w:color="92D050"/>
          </w:tcBorders>
          <w:vAlign w:val="center"/>
          <w:hideMark/>
        </w:tcPr>
        <w:p w14:paraId="79AF8D18" w14:textId="77777777" w:rsidR="00C476F6" w:rsidRPr="00381C7E" w:rsidRDefault="00C476F6" w:rsidP="006269C7">
          <w:pPr>
            <w:rPr>
              <w:rFonts w:ascii="Arial" w:hAnsi="Arial" w:cs="Arial"/>
              <w:b/>
              <w:sz w:val="22"/>
              <w:szCs w:val="22"/>
              <w:lang w:val="es-ES_tradnl"/>
            </w:rPr>
          </w:pPr>
        </w:p>
      </w:tc>
      <w:tc>
        <w:tcPr>
          <w:tcW w:w="2382" w:type="dxa"/>
          <w:tcBorders>
            <w:top w:val="single" w:sz="4" w:space="0" w:color="92D050"/>
            <w:left w:val="single" w:sz="4" w:space="0" w:color="92D050"/>
            <w:bottom w:val="single" w:sz="4" w:space="0" w:color="92D050"/>
            <w:right w:val="nil"/>
          </w:tcBorders>
          <w:vAlign w:val="center"/>
          <w:hideMark/>
        </w:tcPr>
        <w:p w14:paraId="5EC4D06C" w14:textId="77777777" w:rsidR="00C476F6" w:rsidRPr="00381C7E" w:rsidRDefault="00C476F6" w:rsidP="0001018C">
          <w:pPr>
            <w:pStyle w:val="Encabezado"/>
            <w:rPr>
              <w:rFonts w:ascii="Arial" w:hAnsi="Arial" w:cs="Arial"/>
              <w:b/>
            </w:rPr>
          </w:pPr>
          <w:r w:rsidRPr="00381C7E">
            <w:rPr>
              <w:rFonts w:ascii="Arial" w:hAnsi="Arial" w:cs="Arial"/>
              <w:sz w:val="16"/>
              <w:szCs w:val="16"/>
            </w:rPr>
            <w:t>Versión: 0</w:t>
          </w:r>
          <w:r w:rsidR="0001018C">
            <w:rPr>
              <w:rFonts w:ascii="Arial" w:hAnsi="Arial" w:cs="Arial"/>
              <w:sz w:val="16"/>
              <w:szCs w:val="16"/>
            </w:rPr>
            <w:t>8</w:t>
          </w:r>
        </w:p>
      </w:tc>
    </w:tr>
    <w:tr w:rsidR="00C476F6" w14:paraId="1CC739BB" w14:textId="77777777" w:rsidTr="00CC568E">
      <w:trPr>
        <w:trHeight w:val="404"/>
      </w:trPr>
      <w:tc>
        <w:tcPr>
          <w:tcW w:w="0" w:type="auto"/>
          <w:vMerge/>
          <w:tcBorders>
            <w:top w:val="single" w:sz="4" w:space="0" w:color="92D050"/>
            <w:left w:val="nil"/>
            <w:bottom w:val="single" w:sz="4" w:space="0" w:color="92D050"/>
            <w:right w:val="single" w:sz="4" w:space="0" w:color="92D050"/>
          </w:tcBorders>
          <w:vAlign w:val="center"/>
          <w:hideMark/>
        </w:tcPr>
        <w:p w14:paraId="2AEF353B" w14:textId="77777777" w:rsidR="00C476F6" w:rsidRDefault="00C476F6" w:rsidP="006269C7">
          <w:pPr>
            <w:rPr>
              <w:rFonts w:ascii="Arial" w:hAnsi="Arial" w:cs="Arial"/>
              <w:b/>
            </w:rPr>
          </w:pPr>
        </w:p>
      </w:tc>
      <w:tc>
        <w:tcPr>
          <w:tcW w:w="5795" w:type="dxa"/>
          <w:vMerge/>
          <w:tcBorders>
            <w:top w:val="single" w:sz="4" w:space="0" w:color="92D050"/>
            <w:left w:val="single" w:sz="4" w:space="0" w:color="92D050"/>
            <w:bottom w:val="single" w:sz="4" w:space="0" w:color="92D050"/>
            <w:right w:val="single" w:sz="4" w:space="0" w:color="92D050"/>
          </w:tcBorders>
          <w:vAlign w:val="center"/>
          <w:hideMark/>
        </w:tcPr>
        <w:p w14:paraId="35D9DB0C" w14:textId="77777777" w:rsidR="00C476F6" w:rsidRPr="00381C7E" w:rsidRDefault="00C476F6" w:rsidP="006269C7">
          <w:pPr>
            <w:rPr>
              <w:rFonts w:ascii="Arial" w:hAnsi="Arial" w:cs="Arial"/>
              <w:b/>
              <w:sz w:val="22"/>
              <w:szCs w:val="22"/>
              <w:lang w:val="es-ES_tradnl"/>
            </w:rPr>
          </w:pPr>
        </w:p>
      </w:tc>
      <w:tc>
        <w:tcPr>
          <w:tcW w:w="2382" w:type="dxa"/>
          <w:tcBorders>
            <w:top w:val="single" w:sz="4" w:space="0" w:color="92D050"/>
            <w:left w:val="single" w:sz="4" w:space="0" w:color="92D050"/>
            <w:bottom w:val="single" w:sz="4" w:space="0" w:color="92D050"/>
            <w:right w:val="nil"/>
          </w:tcBorders>
          <w:vAlign w:val="center"/>
          <w:hideMark/>
        </w:tcPr>
        <w:p w14:paraId="01B52132" w14:textId="77777777" w:rsidR="00C476F6" w:rsidRPr="00381C7E" w:rsidRDefault="00C476F6" w:rsidP="0001018C">
          <w:pPr>
            <w:pStyle w:val="Encabezado"/>
            <w:rPr>
              <w:rFonts w:ascii="Arial" w:hAnsi="Arial" w:cs="Arial"/>
              <w:b/>
            </w:rPr>
          </w:pPr>
          <w:r w:rsidRPr="00381C7E">
            <w:rPr>
              <w:rFonts w:ascii="Arial" w:hAnsi="Arial" w:cs="Arial"/>
              <w:sz w:val="16"/>
              <w:szCs w:val="16"/>
            </w:rPr>
            <w:t xml:space="preserve">Fecha: </w:t>
          </w:r>
          <w:r w:rsidR="0001018C">
            <w:rPr>
              <w:rFonts w:ascii="Arial" w:hAnsi="Arial" w:cs="Arial"/>
              <w:sz w:val="16"/>
              <w:szCs w:val="16"/>
            </w:rPr>
            <w:t>20</w:t>
          </w:r>
          <w:r w:rsidRPr="00381C7E">
            <w:rPr>
              <w:rFonts w:ascii="Arial" w:hAnsi="Arial" w:cs="Arial"/>
              <w:sz w:val="16"/>
              <w:szCs w:val="16"/>
            </w:rPr>
            <w:t>/</w:t>
          </w:r>
          <w:r w:rsidR="0001018C">
            <w:rPr>
              <w:rFonts w:ascii="Arial" w:hAnsi="Arial" w:cs="Arial"/>
              <w:sz w:val="16"/>
              <w:szCs w:val="16"/>
            </w:rPr>
            <w:t>11</w:t>
          </w:r>
          <w:r w:rsidRPr="00381C7E">
            <w:rPr>
              <w:rFonts w:ascii="Arial" w:hAnsi="Arial" w:cs="Arial"/>
              <w:sz w:val="16"/>
              <w:szCs w:val="16"/>
            </w:rPr>
            <w:t>/</w:t>
          </w:r>
          <w:r>
            <w:rPr>
              <w:rFonts w:ascii="Arial" w:hAnsi="Arial" w:cs="Arial"/>
              <w:sz w:val="16"/>
              <w:szCs w:val="16"/>
            </w:rPr>
            <w:t>20</w:t>
          </w:r>
          <w:r w:rsidR="0001018C">
            <w:rPr>
              <w:rFonts w:ascii="Arial" w:hAnsi="Arial" w:cs="Arial"/>
              <w:sz w:val="16"/>
              <w:szCs w:val="16"/>
            </w:rPr>
            <w:t>20</w:t>
          </w:r>
        </w:p>
      </w:tc>
    </w:tr>
  </w:tbl>
  <w:p w14:paraId="21FE881D" w14:textId="77777777" w:rsidR="00C15912" w:rsidRDefault="00C15912" w:rsidP="00676591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4.4pt;height:14.4pt" o:bullet="t">
        <v:imagedata r:id="rId1" o:title="mso9F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"/>
      <w:lvlJc w:val="left"/>
      <w:pPr>
        <w:tabs>
          <w:tab w:val="num" w:pos="705"/>
        </w:tabs>
        <w:ind w:left="705" w:hanging="705"/>
      </w:pPr>
      <w:rPr>
        <w:rFonts w:ascii="Wingdings" w:hAnsi="Wingdings"/>
        <w:sz w:val="36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1E72A16"/>
    <w:multiLevelType w:val="hybridMultilevel"/>
    <w:tmpl w:val="92BA82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556445"/>
    <w:multiLevelType w:val="hybridMultilevel"/>
    <w:tmpl w:val="4C4EA480"/>
    <w:lvl w:ilvl="0" w:tplc="321CDD6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554C7"/>
    <w:multiLevelType w:val="hybridMultilevel"/>
    <w:tmpl w:val="0C8E01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94411"/>
    <w:multiLevelType w:val="hybridMultilevel"/>
    <w:tmpl w:val="0D4A48F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205A2"/>
    <w:multiLevelType w:val="hybridMultilevel"/>
    <w:tmpl w:val="9D566EE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2022B"/>
    <w:multiLevelType w:val="hybridMultilevel"/>
    <w:tmpl w:val="99A26BB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2C7B27"/>
    <w:multiLevelType w:val="hybridMultilevel"/>
    <w:tmpl w:val="6414B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8704F"/>
    <w:multiLevelType w:val="hybridMultilevel"/>
    <w:tmpl w:val="605E7610"/>
    <w:lvl w:ilvl="0" w:tplc="3FE0F59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D7C9C"/>
    <w:multiLevelType w:val="hybridMultilevel"/>
    <w:tmpl w:val="623893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17CE"/>
    <w:multiLevelType w:val="hybridMultilevel"/>
    <w:tmpl w:val="6BD4382C"/>
    <w:lvl w:ilvl="0" w:tplc="4A90D8F4">
      <w:start w:val="1"/>
      <w:numFmt w:val="bullet"/>
      <w:lvlText w:val=""/>
      <w:lvlPicBulletId w:val="0"/>
      <w:lvlJc w:val="left"/>
      <w:pPr>
        <w:tabs>
          <w:tab w:val="num" w:pos="341"/>
        </w:tabs>
        <w:ind w:left="341" w:hanging="341"/>
      </w:pPr>
      <w:rPr>
        <w:rFonts w:ascii="Symbol" w:hAnsi="Symbol" w:hint="default"/>
      </w:rPr>
    </w:lvl>
    <w:lvl w:ilvl="1" w:tplc="8B28E016">
      <w:start w:val="3"/>
      <w:numFmt w:val="decimal"/>
      <w:lvlText w:val="%2."/>
      <w:lvlJc w:val="left"/>
      <w:pPr>
        <w:tabs>
          <w:tab w:val="num" w:pos="794"/>
        </w:tabs>
        <w:ind w:left="737" w:hanging="453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B3E2B"/>
    <w:multiLevelType w:val="hybridMultilevel"/>
    <w:tmpl w:val="DAC8BF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97A1D"/>
    <w:multiLevelType w:val="hybridMultilevel"/>
    <w:tmpl w:val="F8880E6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304BF2"/>
    <w:multiLevelType w:val="hybridMultilevel"/>
    <w:tmpl w:val="CF4C4D10"/>
    <w:lvl w:ilvl="0" w:tplc="934683C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74BC8"/>
    <w:multiLevelType w:val="hybridMultilevel"/>
    <w:tmpl w:val="77BCE9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5"/>
  </w:num>
  <w:num w:numId="6">
    <w:abstractNumId w:val="13"/>
  </w:num>
  <w:num w:numId="7">
    <w:abstractNumId w:val="16"/>
  </w:num>
  <w:num w:numId="8">
    <w:abstractNumId w:val="14"/>
  </w:num>
  <w:num w:numId="9">
    <w:abstractNumId w:val="11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4"/>
  </w:num>
  <w:num w:numId="15">
    <w:abstractNumId w:val="12"/>
  </w:num>
  <w:num w:numId="16">
    <w:abstractNumId w:val="7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9BA"/>
    <w:rsid w:val="000008F3"/>
    <w:rsid w:val="00000A29"/>
    <w:rsid w:val="0001018C"/>
    <w:rsid w:val="000108B6"/>
    <w:rsid w:val="0002244B"/>
    <w:rsid w:val="0002507B"/>
    <w:rsid w:val="00026773"/>
    <w:rsid w:val="00027AC8"/>
    <w:rsid w:val="000318D3"/>
    <w:rsid w:val="0004391A"/>
    <w:rsid w:val="00051607"/>
    <w:rsid w:val="000532F5"/>
    <w:rsid w:val="0005557F"/>
    <w:rsid w:val="000559AE"/>
    <w:rsid w:val="00056858"/>
    <w:rsid w:val="00061658"/>
    <w:rsid w:val="0006325C"/>
    <w:rsid w:val="00064E19"/>
    <w:rsid w:val="00070608"/>
    <w:rsid w:val="000716DB"/>
    <w:rsid w:val="000726D6"/>
    <w:rsid w:val="00077F37"/>
    <w:rsid w:val="00081599"/>
    <w:rsid w:val="00081896"/>
    <w:rsid w:val="00081DA6"/>
    <w:rsid w:val="000B0E90"/>
    <w:rsid w:val="000B47EE"/>
    <w:rsid w:val="000B48E0"/>
    <w:rsid w:val="000C439D"/>
    <w:rsid w:val="000C4D0B"/>
    <w:rsid w:val="000C5DB9"/>
    <w:rsid w:val="000D4286"/>
    <w:rsid w:val="000D42AE"/>
    <w:rsid w:val="000E2B0D"/>
    <w:rsid w:val="000E338B"/>
    <w:rsid w:val="000E5C8E"/>
    <w:rsid w:val="000F2F61"/>
    <w:rsid w:val="00105FE9"/>
    <w:rsid w:val="00106E80"/>
    <w:rsid w:val="00110074"/>
    <w:rsid w:val="001116BB"/>
    <w:rsid w:val="00111793"/>
    <w:rsid w:val="00120561"/>
    <w:rsid w:val="001219D8"/>
    <w:rsid w:val="00125F1F"/>
    <w:rsid w:val="00137A92"/>
    <w:rsid w:val="00140F78"/>
    <w:rsid w:val="00141B9E"/>
    <w:rsid w:val="001458DB"/>
    <w:rsid w:val="00155EFB"/>
    <w:rsid w:val="0015687C"/>
    <w:rsid w:val="00170490"/>
    <w:rsid w:val="00176E9A"/>
    <w:rsid w:val="00181691"/>
    <w:rsid w:val="001834CA"/>
    <w:rsid w:val="0018350F"/>
    <w:rsid w:val="001872CA"/>
    <w:rsid w:val="001942E6"/>
    <w:rsid w:val="0019683C"/>
    <w:rsid w:val="00197B54"/>
    <w:rsid w:val="001A299D"/>
    <w:rsid w:val="001C125C"/>
    <w:rsid w:val="001C2EFF"/>
    <w:rsid w:val="001C46EF"/>
    <w:rsid w:val="001C4CF8"/>
    <w:rsid w:val="001C6B9F"/>
    <w:rsid w:val="001D252C"/>
    <w:rsid w:val="001E248A"/>
    <w:rsid w:val="001E2821"/>
    <w:rsid w:val="001E2AA5"/>
    <w:rsid w:val="001F0CFC"/>
    <w:rsid w:val="001F47B6"/>
    <w:rsid w:val="002017FF"/>
    <w:rsid w:val="002044D6"/>
    <w:rsid w:val="00212D72"/>
    <w:rsid w:val="002149D0"/>
    <w:rsid w:val="00226612"/>
    <w:rsid w:val="00233E60"/>
    <w:rsid w:val="00257F39"/>
    <w:rsid w:val="00260D63"/>
    <w:rsid w:val="00261A22"/>
    <w:rsid w:val="0027012E"/>
    <w:rsid w:val="0028111C"/>
    <w:rsid w:val="00284914"/>
    <w:rsid w:val="00291DBB"/>
    <w:rsid w:val="002929D4"/>
    <w:rsid w:val="00294277"/>
    <w:rsid w:val="00296EEC"/>
    <w:rsid w:val="002A651D"/>
    <w:rsid w:val="002B1AA1"/>
    <w:rsid w:val="002C23E8"/>
    <w:rsid w:val="002C4AFD"/>
    <w:rsid w:val="002C6510"/>
    <w:rsid w:val="002D290C"/>
    <w:rsid w:val="002E3CD6"/>
    <w:rsid w:val="002E538E"/>
    <w:rsid w:val="002F32F3"/>
    <w:rsid w:val="002F3EFB"/>
    <w:rsid w:val="002F6745"/>
    <w:rsid w:val="00300E7B"/>
    <w:rsid w:val="00301325"/>
    <w:rsid w:val="003023E6"/>
    <w:rsid w:val="003031EE"/>
    <w:rsid w:val="0030377A"/>
    <w:rsid w:val="00304ACE"/>
    <w:rsid w:val="00311BB9"/>
    <w:rsid w:val="00317E56"/>
    <w:rsid w:val="00325260"/>
    <w:rsid w:val="00326403"/>
    <w:rsid w:val="00340CA8"/>
    <w:rsid w:val="00345F72"/>
    <w:rsid w:val="003463AC"/>
    <w:rsid w:val="0034764E"/>
    <w:rsid w:val="003515FF"/>
    <w:rsid w:val="0035763D"/>
    <w:rsid w:val="00364E32"/>
    <w:rsid w:val="00377161"/>
    <w:rsid w:val="003912CC"/>
    <w:rsid w:val="0039323B"/>
    <w:rsid w:val="003938B7"/>
    <w:rsid w:val="00394666"/>
    <w:rsid w:val="003A4EEC"/>
    <w:rsid w:val="003C35CE"/>
    <w:rsid w:val="003C59D0"/>
    <w:rsid w:val="003C6FD0"/>
    <w:rsid w:val="003D565C"/>
    <w:rsid w:val="003D7C4A"/>
    <w:rsid w:val="003E148C"/>
    <w:rsid w:val="003E2B3A"/>
    <w:rsid w:val="003E4E52"/>
    <w:rsid w:val="003E79A4"/>
    <w:rsid w:val="003F0F9D"/>
    <w:rsid w:val="003F2274"/>
    <w:rsid w:val="003F4263"/>
    <w:rsid w:val="003F5865"/>
    <w:rsid w:val="003F7042"/>
    <w:rsid w:val="003F7D4B"/>
    <w:rsid w:val="00400872"/>
    <w:rsid w:val="00400A48"/>
    <w:rsid w:val="00402324"/>
    <w:rsid w:val="00402C5B"/>
    <w:rsid w:val="00407100"/>
    <w:rsid w:val="00407DA4"/>
    <w:rsid w:val="00414A58"/>
    <w:rsid w:val="004212A2"/>
    <w:rsid w:val="00422900"/>
    <w:rsid w:val="00425638"/>
    <w:rsid w:val="00431884"/>
    <w:rsid w:val="00442715"/>
    <w:rsid w:val="004427A5"/>
    <w:rsid w:val="00443A5C"/>
    <w:rsid w:val="004456E1"/>
    <w:rsid w:val="00447D3C"/>
    <w:rsid w:val="00457DC9"/>
    <w:rsid w:val="00467E38"/>
    <w:rsid w:val="00470907"/>
    <w:rsid w:val="00471C1E"/>
    <w:rsid w:val="00475FF9"/>
    <w:rsid w:val="00485535"/>
    <w:rsid w:val="00486A7A"/>
    <w:rsid w:val="004A0383"/>
    <w:rsid w:val="004A0577"/>
    <w:rsid w:val="004B07D5"/>
    <w:rsid w:val="004B706A"/>
    <w:rsid w:val="004C2139"/>
    <w:rsid w:val="004C2696"/>
    <w:rsid w:val="004C5245"/>
    <w:rsid w:val="004D3F9B"/>
    <w:rsid w:val="004D5E7E"/>
    <w:rsid w:val="004E11E7"/>
    <w:rsid w:val="004E6210"/>
    <w:rsid w:val="004E7747"/>
    <w:rsid w:val="004F7E88"/>
    <w:rsid w:val="0050232E"/>
    <w:rsid w:val="00502488"/>
    <w:rsid w:val="00503D4D"/>
    <w:rsid w:val="00507E40"/>
    <w:rsid w:val="00507F9E"/>
    <w:rsid w:val="0051036C"/>
    <w:rsid w:val="00513639"/>
    <w:rsid w:val="00513AD5"/>
    <w:rsid w:val="005159DE"/>
    <w:rsid w:val="00521808"/>
    <w:rsid w:val="00521A9A"/>
    <w:rsid w:val="00523188"/>
    <w:rsid w:val="00526668"/>
    <w:rsid w:val="00526E74"/>
    <w:rsid w:val="0053032B"/>
    <w:rsid w:val="00533ADB"/>
    <w:rsid w:val="005433BD"/>
    <w:rsid w:val="00546A68"/>
    <w:rsid w:val="005534F7"/>
    <w:rsid w:val="005546A2"/>
    <w:rsid w:val="00560DF9"/>
    <w:rsid w:val="00573CA1"/>
    <w:rsid w:val="0057760E"/>
    <w:rsid w:val="005821CC"/>
    <w:rsid w:val="00590568"/>
    <w:rsid w:val="0059352D"/>
    <w:rsid w:val="00595DA5"/>
    <w:rsid w:val="00596E68"/>
    <w:rsid w:val="005970F7"/>
    <w:rsid w:val="0059779E"/>
    <w:rsid w:val="005A0DF4"/>
    <w:rsid w:val="005A1FA6"/>
    <w:rsid w:val="005B069C"/>
    <w:rsid w:val="005B100C"/>
    <w:rsid w:val="005B72B4"/>
    <w:rsid w:val="005C0CB3"/>
    <w:rsid w:val="005C7265"/>
    <w:rsid w:val="005E7DC5"/>
    <w:rsid w:val="005F3077"/>
    <w:rsid w:val="005F492F"/>
    <w:rsid w:val="00605264"/>
    <w:rsid w:val="006074CE"/>
    <w:rsid w:val="006143F0"/>
    <w:rsid w:val="006162C6"/>
    <w:rsid w:val="00625B37"/>
    <w:rsid w:val="00627FC8"/>
    <w:rsid w:val="00631767"/>
    <w:rsid w:val="0063601D"/>
    <w:rsid w:val="0064202C"/>
    <w:rsid w:val="00642A94"/>
    <w:rsid w:val="00644148"/>
    <w:rsid w:val="006469B6"/>
    <w:rsid w:val="00665C40"/>
    <w:rsid w:val="00676591"/>
    <w:rsid w:val="00683FBF"/>
    <w:rsid w:val="00690A4F"/>
    <w:rsid w:val="006A12D7"/>
    <w:rsid w:val="006A6D48"/>
    <w:rsid w:val="006B34F5"/>
    <w:rsid w:val="006C1CC5"/>
    <w:rsid w:val="006C72B0"/>
    <w:rsid w:val="006D1511"/>
    <w:rsid w:val="006E17E1"/>
    <w:rsid w:val="006E29EE"/>
    <w:rsid w:val="006E46AB"/>
    <w:rsid w:val="00702080"/>
    <w:rsid w:val="00702C80"/>
    <w:rsid w:val="00703E76"/>
    <w:rsid w:val="00705CB8"/>
    <w:rsid w:val="0070601E"/>
    <w:rsid w:val="0070615F"/>
    <w:rsid w:val="00706B96"/>
    <w:rsid w:val="007078E3"/>
    <w:rsid w:val="00717400"/>
    <w:rsid w:val="0072069B"/>
    <w:rsid w:val="00723F04"/>
    <w:rsid w:val="00731CF5"/>
    <w:rsid w:val="00735C5C"/>
    <w:rsid w:val="00736351"/>
    <w:rsid w:val="00740BA0"/>
    <w:rsid w:val="00743379"/>
    <w:rsid w:val="00750A8E"/>
    <w:rsid w:val="0075487B"/>
    <w:rsid w:val="00754CF9"/>
    <w:rsid w:val="00757646"/>
    <w:rsid w:val="00760665"/>
    <w:rsid w:val="00767B88"/>
    <w:rsid w:val="0077038A"/>
    <w:rsid w:val="007731E3"/>
    <w:rsid w:val="00790585"/>
    <w:rsid w:val="007A246A"/>
    <w:rsid w:val="007A3CF0"/>
    <w:rsid w:val="007C5338"/>
    <w:rsid w:val="007C6FE5"/>
    <w:rsid w:val="007D0160"/>
    <w:rsid w:val="007E13E1"/>
    <w:rsid w:val="007E37E1"/>
    <w:rsid w:val="007E4AF4"/>
    <w:rsid w:val="007F1AD3"/>
    <w:rsid w:val="007F2E94"/>
    <w:rsid w:val="007F3790"/>
    <w:rsid w:val="007F6FDE"/>
    <w:rsid w:val="00800A89"/>
    <w:rsid w:val="00801D55"/>
    <w:rsid w:val="00805811"/>
    <w:rsid w:val="0081027D"/>
    <w:rsid w:val="00820D7E"/>
    <w:rsid w:val="00825DE1"/>
    <w:rsid w:val="008339ED"/>
    <w:rsid w:val="008360B1"/>
    <w:rsid w:val="00836FC8"/>
    <w:rsid w:val="00837910"/>
    <w:rsid w:val="008403A9"/>
    <w:rsid w:val="008436D0"/>
    <w:rsid w:val="008471D0"/>
    <w:rsid w:val="00854CBF"/>
    <w:rsid w:val="008560E1"/>
    <w:rsid w:val="008569E3"/>
    <w:rsid w:val="00857911"/>
    <w:rsid w:val="00861E74"/>
    <w:rsid w:val="00871D0F"/>
    <w:rsid w:val="00877314"/>
    <w:rsid w:val="00877F75"/>
    <w:rsid w:val="0088032D"/>
    <w:rsid w:val="00880430"/>
    <w:rsid w:val="00890DFB"/>
    <w:rsid w:val="00892370"/>
    <w:rsid w:val="008949A3"/>
    <w:rsid w:val="008A057A"/>
    <w:rsid w:val="008A6DF3"/>
    <w:rsid w:val="008A7A61"/>
    <w:rsid w:val="008B0CC7"/>
    <w:rsid w:val="008B545D"/>
    <w:rsid w:val="008C2668"/>
    <w:rsid w:val="008E22F9"/>
    <w:rsid w:val="008E5FEE"/>
    <w:rsid w:val="008E6457"/>
    <w:rsid w:val="008F28BC"/>
    <w:rsid w:val="008F4CC8"/>
    <w:rsid w:val="008F7E6A"/>
    <w:rsid w:val="00904C0B"/>
    <w:rsid w:val="009072B2"/>
    <w:rsid w:val="00907F33"/>
    <w:rsid w:val="009104D6"/>
    <w:rsid w:val="009172CA"/>
    <w:rsid w:val="00921BFE"/>
    <w:rsid w:val="00926618"/>
    <w:rsid w:val="009270EF"/>
    <w:rsid w:val="00943D8E"/>
    <w:rsid w:val="009456EE"/>
    <w:rsid w:val="009510F1"/>
    <w:rsid w:val="0095592A"/>
    <w:rsid w:val="009669D5"/>
    <w:rsid w:val="00972123"/>
    <w:rsid w:val="00973EFB"/>
    <w:rsid w:val="00975646"/>
    <w:rsid w:val="009759B4"/>
    <w:rsid w:val="00992694"/>
    <w:rsid w:val="0099638C"/>
    <w:rsid w:val="00996FAF"/>
    <w:rsid w:val="00997002"/>
    <w:rsid w:val="009A06FB"/>
    <w:rsid w:val="009A18C3"/>
    <w:rsid w:val="009A28BD"/>
    <w:rsid w:val="009B3938"/>
    <w:rsid w:val="009D1603"/>
    <w:rsid w:val="009E1C58"/>
    <w:rsid w:val="009F17E5"/>
    <w:rsid w:val="009F393C"/>
    <w:rsid w:val="00A060E1"/>
    <w:rsid w:val="00A12A68"/>
    <w:rsid w:val="00A1643D"/>
    <w:rsid w:val="00A34BAE"/>
    <w:rsid w:val="00A40493"/>
    <w:rsid w:val="00A4291D"/>
    <w:rsid w:val="00A50477"/>
    <w:rsid w:val="00A534AF"/>
    <w:rsid w:val="00A55CD2"/>
    <w:rsid w:val="00A564C2"/>
    <w:rsid w:val="00A614E3"/>
    <w:rsid w:val="00A63FAF"/>
    <w:rsid w:val="00A718D6"/>
    <w:rsid w:val="00A72582"/>
    <w:rsid w:val="00A72DC4"/>
    <w:rsid w:val="00A737B7"/>
    <w:rsid w:val="00A7451E"/>
    <w:rsid w:val="00A75A53"/>
    <w:rsid w:val="00A827B8"/>
    <w:rsid w:val="00A86437"/>
    <w:rsid w:val="00A90907"/>
    <w:rsid w:val="00A934B0"/>
    <w:rsid w:val="00A93674"/>
    <w:rsid w:val="00A94C4F"/>
    <w:rsid w:val="00A95D51"/>
    <w:rsid w:val="00A971D3"/>
    <w:rsid w:val="00AA03EA"/>
    <w:rsid w:val="00AA174C"/>
    <w:rsid w:val="00AA1F1E"/>
    <w:rsid w:val="00AB053E"/>
    <w:rsid w:val="00AB3948"/>
    <w:rsid w:val="00AB4BA7"/>
    <w:rsid w:val="00AB5884"/>
    <w:rsid w:val="00AB6D29"/>
    <w:rsid w:val="00AC4DB8"/>
    <w:rsid w:val="00AC5490"/>
    <w:rsid w:val="00AD2F27"/>
    <w:rsid w:val="00AD55CB"/>
    <w:rsid w:val="00AE3668"/>
    <w:rsid w:val="00AE4938"/>
    <w:rsid w:val="00B13FD2"/>
    <w:rsid w:val="00B16F2B"/>
    <w:rsid w:val="00B23597"/>
    <w:rsid w:val="00B23BD0"/>
    <w:rsid w:val="00B31FFD"/>
    <w:rsid w:val="00B3624D"/>
    <w:rsid w:val="00B364CE"/>
    <w:rsid w:val="00B43932"/>
    <w:rsid w:val="00B4480F"/>
    <w:rsid w:val="00B627E8"/>
    <w:rsid w:val="00B6721C"/>
    <w:rsid w:val="00B70948"/>
    <w:rsid w:val="00B72857"/>
    <w:rsid w:val="00B746E5"/>
    <w:rsid w:val="00B768B4"/>
    <w:rsid w:val="00B80A03"/>
    <w:rsid w:val="00B85CB1"/>
    <w:rsid w:val="00B87DCB"/>
    <w:rsid w:val="00B904A7"/>
    <w:rsid w:val="00B90DAF"/>
    <w:rsid w:val="00B914BE"/>
    <w:rsid w:val="00B918EE"/>
    <w:rsid w:val="00B9527D"/>
    <w:rsid w:val="00B96063"/>
    <w:rsid w:val="00BA1117"/>
    <w:rsid w:val="00BA4578"/>
    <w:rsid w:val="00BB1DB4"/>
    <w:rsid w:val="00BB1EA8"/>
    <w:rsid w:val="00BB3660"/>
    <w:rsid w:val="00BB41D9"/>
    <w:rsid w:val="00BB6783"/>
    <w:rsid w:val="00BC269D"/>
    <w:rsid w:val="00BC69F2"/>
    <w:rsid w:val="00BC7ADD"/>
    <w:rsid w:val="00BD7ABD"/>
    <w:rsid w:val="00BE0434"/>
    <w:rsid w:val="00BE2200"/>
    <w:rsid w:val="00C0075A"/>
    <w:rsid w:val="00C00C9F"/>
    <w:rsid w:val="00C027F5"/>
    <w:rsid w:val="00C034CC"/>
    <w:rsid w:val="00C04C12"/>
    <w:rsid w:val="00C05E3D"/>
    <w:rsid w:val="00C15912"/>
    <w:rsid w:val="00C2185B"/>
    <w:rsid w:val="00C22DA8"/>
    <w:rsid w:val="00C2413A"/>
    <w:rsid w:val="00C25497"/>
    <w:rsid w:val="00C31846"/>
    <w:rsid w:val="00C31EB2"/>
    <w:rsid w:val="00C34596"/>
    <w:rsid w:val="00C45EFB"/>
    <w:rsid w:val="00C4657F"/>
    <w:rsid w:val="00C476F6"/>
    <w:rsid w:val="00C50228"/>
    <w:rsid w:val="00C50B13"/>
    <w:rsid w:val="00C5228F"/>
    <w:rsid w:val="00C538AF"/>
    <w:rsid w:val="00C53BF8"/>
    <w:rsid w:val="00C7515B"/>
    <w:rsid w:val="00C7713A"/>
    <w:rsid w:val="00C8681D"/>
    <w:rsid w:val="00C9107A"/>
    <w:rsid w:val="00C9314D"/>
    <w:rsid w:val="00C9700F"/>
    <w:rsid w:val="00C976BA"/>
    <w:rsid w:val="00CA4668"/>
    <w:rsid w:val="00CB0FB6"/>
    <w:rsid w:val="00CB1ED4"/>
    <w:rsid w:val="00CB5205"/>
    <w:rsid w:val="00CB5AE0"/>
    <w:rsid w:val="00CB6133"/>
    <w:rsid w:val="00CB6A08"/>
    <w:rsid w:val="00CB6E75"/>
    <w:rsid w:val="00CC0C4E"/>
    <w:rsid w:val="00CC3CE4"/>
    <w:rsid w:val="00CC568E"/>
    <w:rsid w:val="00CD2085"/>
    <w:rsid w:val="00CD3C79"/>
    <w:rsid w:val="00CD630D"/>
    <w:rsid w:val="00CD6F2B"/>
    <w:rsid w:val="00CD77D2"/>
    <w:rsid w:val="00CE17A2"/>
    <w:rsid w:val="00CE24C5"/>
    <w:rsid w:val="00CE3C7F"/>
    <w:rsid w:val="00CE6C82"/>
    <w:rsid w:val="00CF2C38"/>
    <w:rsid w:val="00CF60AB"/>
    <w:rsid w:val="00D015EB"/>
    <w:rsid w:val="00D03E9B"/>
    <w:rsid w:val="00D040EC"/>
    <w:rsid w:val="00D12A95"/>
    <w:rsid w:val="00D1688F"/>
    <w:rsid w:val="00D175D1"/>
    <w:rsid w:val="00D21440"/>
    <w:rsid w:val="00D227FA"/>
    <w:rsid w:val="00D257ED"/>
    <w:rsid w:val="00D26B47"/>
    <w:rsid w:val="00D27FE9"/>
    <w:rsid w:val="00D30CC7"/>
    <w:rsid w:val="00D335F0"/>
    <w:rsid w:val="00D34098"/>
    <w:rsid w:val="00D417B3"/>
    <w:rsid w:val="00D42E79"/>
    <w:rsid w:val="00D4724B"/>
    <w:rsid w:val="00D527BB"/>
    <w:rsid w:val="00D6546D"/>
    <w:rsid w:val="00D6787B"/>
    <w:rsid w:val="00D70E54"/>
    <w:rsid w:val="00D77CDF"/>
    <w:rsid w:val="00D81345"/>
    <w:rsid w:val="00D86B17"/>
    <w:rsid w:val="00D9002A"/>
    <w:rsid w:val="00D90E52"/>
    <w:rsid w:val="00D90F6C"/>
    <w:rsid w:val="00D911A1"/>
    <w:rsid w:val="00DA09E4"/>
    <w:rsid w:val="00DA3C8C"/>
    <w:rsid w:val="00DB6CF5"/>
    <w:rsid w:val="00DD124C"/>
    <w:rsid w:val="00DF0726"/>
    <w:rsid w:val="00DF19F7"/>
    <w:rsid w:val="00DF3272"/>
    <w:rsid w:val="00E030A4"/>
    <w:rsid w:val="00E1008B"/>
    <w:rsid w:val="00E14090"/>
    <w:rsid w:val="00E1414A"/>
    <w:rsid w:val="00E143D2"/>
    <w:rsid w:val="00E1494D"/>
    <w:rsid w:val="00E152C9"/>
    <w:rsid w:val="00E1631F"/>
    <w:rsid w:val="00E265AD"/>
    <w:rsid w:val="00E303B5"/>
    <w:rsid w:val="00E31611"/>
    <w:rsid w:val="00E34C06"/>
    <w:rsid w:val="00E36F75"/>
    <w:rsid w:val="00E378A7"/>
    <w:rsid w:val="00E40C22"/>
    <w:rsid w:val="00E51D3A"/>
    <w:rsid w:val="00E57779"/>
    <w:rsid w:val="00E6055C"/>
    <w:rsid w:val="00E62C1F"/>
    <w:rsid w:val="00E677AF"/>
    <w:rsid w:val="00E7066A"/>
    <w:rsid w:val="00E7103D"/>
    <w:rsid w:val="00E71643"/>
    <w:rsid w:val="00E72999"/>
    <w:rsid w:val="00E81822"/>
    <w:rsid w:val="00E852A2"/>
    <w:rsid w:val="00E95F36"/>
    <w:rsid w:val="00E96028"/>
    <w:rsid w:val="00E963A4"/>
    <w:rsid w:val="00EA7719"/>
    <w:rsid w:val="00EA7843"/>
    <w:rsid w:val="00EB29BA"/>
    <w:rsid w:val="00EC2929"/>
    <w:rsid w:val="00EC606E"/>
    <w:rsid w:val="00EC67A9"/>
    <w:rsid w:val="00EC71C3"/>
    <w:rsid w:val="00ED087C"/>
    <w:rsid w:val="00ED7005"/>
    <w:rsid w:val="00EE4CCA"/>
    <w:rsid w:val="00EE7129"/>
    <w:rsid w:val="00EF0EE8"/>
    <w:rsid w:val="00EF1021"/>
    <w:rsid w:val="00EF24DA"/>
    <w:rsid w:val="00EF4D27"/>
    <w:rsid w:val="00F00C8B"/>
    <w:rsid w:val="00F00D3C"/>
    <w:rsid w:val="00F0475E"/>
    <w:rsid w:val="00F067E5"/>
    <w:rsid w:val="00F11DA2"/>
    <w:rsid w:val="00F138B9"/>
    <w:rsid w:val="00F176A9"/>
    <w:rsid w:val="00F21E6E"/>
    <w:rsid w:val="00F24A4D"/>
    <w:rsid w:val="00F27A0C"/>
    <w:rsid w:val="00F32E1B"/>
    <w:rsid w:val="00F401D1"/>
    <w:rsid w:val="00F42B6F"/>
    <w:rsid w:val="00F43961"/>
    <w:rsid w:val="00F4677D"/>
    <w:rsid w:val="00F5230E"/>
    <w:rsid w:val="00F53988"/>
    <w:rsid w:val="00F53F4A"/>
    <w:rsid w:val="00F62CC5"/>
    <w:rsid w:val="00F673D2"/>
    <w:rsid w:val="00F701F9"/>
    <w:rsid w:val="00F93213"/>
    <w:rsid w:val="00F93AA1"/>
    <w:rsid w:val="00F949AA"/>
    <w:rsid w:val="00F95CA4"/>
    <w:rsid w:val="00FA1B85"/>
    <w:rsid w:val="00FA489D"/>
    <w:rsid w:val="00FB0B10"/>
    <w:rsid w:val="00FB0E98"/>
    <w:rsid w:val="00FB3C72"/>
    <w:rsid w:val="00FB6CAC"/>
    <w:rsid w:val="00FC22CE"/>
    <w:rsid w:val="00FC272B"/>
    <w:rsid w:val="00FC7A58"/>
    <w:rsid w:val="00FD2F26"/>
    <w:rsid w:val="00FE04F8"/>
    <w:rsid w:val="00FE07AF"/>
    <w:rsid w:val="00FF1209"/>
    <w:rsid w:val="00FF3645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FC10A8"/>
  <w15:docId w15:val="{90CA0BC6-6DF5-4B8A-8A79-210991AD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paragraph" w:styleId="Ttulo2">
    <w:name w:val="heading 2"/>
    <w:basedOn w:val="Normal"/>
    <w:next w:val="Normal"/>
    <w:link w:val="Ttulo2Car"/>
    <w:qFormat/>
    <w:rsid w:val="00141B9E"/>
    <w:pPr>
      <w:keepNext/>
      <w:suppressAutoHyphens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es-ES"/>
    </w:rPr>
  </w:style>
  <w:style w:type="paragraph" w:styleId="Ttulo5">
    <w:name w:val="heading 5"/>
    <w:basedOn w:val="Normal"/>
    <w:next w:val="Normal"/>
    <w:qFormat/>
    <w:rsid w:val="00C9314D"/>
    <w:pPr>
      <w:keepNext/>
      <w:suppressAutoHyphens w:val="0"/>
      <w:jc w:val="center"/>
      <w:outlineLvl w:val="4"/>
    </w:pPr>
    <w:rPr>
      <w:rFonts w:ascii="Arial" w:hAnsi="Arial" w:cs="Arial"/>
      <w:b/>
      <w:bCs/>
      <w:sz w:val="22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sz w:val="36"/>
    </w:rPr>
  </w:style>
  <w:style w:type="character" w:customStyle="1" w:styleId="Absatz-Standardschriftart">
    <w:name w:val="Absatz-Standardschriftart"/>
  </w:style>
  <w:style w:type="character" w:customStyle="1" w:styleId="WW8Num3z0">
    <w:name w:val="WW8Num3z0"/>
    <w:rPr>
      <w:rFonts w:ascii="Wingdings" w:hAnsi="Wingdings"/>
      <w:sz w:val="36"/>
    </w:rPr>
  </w:style>
  <w:style w:type="character" w:customStyle="1" w:styleId="Fuentedeprrafopredeter1">
    <w:name w:val="Fuente de párrafo predeter.1"/>
  </w:style>
  <w:style w:type="character" w:styleId="Hipervnculo">
    <w:name w:val="Hyperlink"/>
    <w:semiHidden/>
    <w:rPr>
      <w:color w:val="000080"/>
      <w:u w:val="single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rsid w:val="003F586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link w:val="SubttuloCar"/>
    <w:qFormat/>
    <w:rsid w:val="0070615F"/>
    <w:pPr>
      <w:suppressAutoHyphens w:val="0"/>
      <w:jc w:val="center"/>
    </w:pPr>
    <w:rPr>
      <w:b/>
      <w:sz w:val="20"/>
      <w:szCs w:val="20"/>
      <w:lang w:val="es-MX" w:eastAsia="es-ES"/>
    </w:rPr>
  </w:style>
  <w:style w:type="character" w:customStyle="1" w:styleId="SubttuloCar">
    <w:name w:val="Subtítulo Car"/>
    <w:link w:val="Subttulo"/>
    <w:locked/>
    <w:rsid w:val="0070615F"/>
    <w:rPr>
      <w:b/>
      <w:lang w:val="es-MX" w:eastAsia="es-ES" w:bidi="ar-SA"/>
    </w:rPr>
  </w:style>
  <w:style w:type="character" w:customStyle="1" w:styleId="PiedepginaCar">
    <w:name w:val="Pie de página Car"/>
    <w:link w:val="Piedepgina"/>
    <w:uiPriority w:val="99"/>
    <w:rsid w:val="00120561"/>
    <w:rPr>
      <w:sz w:val="24"/>
      <w:szCs w:val="24"/>
      <w:lang w:eastAsia="ar-SA"/>
    </w:rPr>
  </w:style>
  <w:style w:type="character" w:customStyle="1" w:styleId="Ttulo2Car">
    <w:name w:val="Título 2 Car"/>
    <w:link w:val="Ttulo2"/>
    <w:rsid w:val="00141B9E"/>
    <w:rPr>
      <w:rFonts w:ascii="Arial" w:hAnsi="Arial" w:cs="Arial"/>
      <w:b/>
      <w:bCs/>
      <w:i/>
      <w:iCs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151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D1511"/>
    <w:rPr>
      <w:rFonts w:ascii="Tahoma" w:hAnsi="Tahoma" w:cs="Tahoma"/>
      <w:sz w:val="16"/>
      <w:szCs w:val="16"/>
      <w:lang w:val="es-ES" w:eastAsia="ar-SA"/>
    </w:rPr>
  </w:style>
  <w:style w:type="paragraph" w:styleId="NormalWeb">
    <w:name w:val="Normal (Web)"/>
    <w:basedOn w:val="Normal"/>
    <w:uiPriority w:val="99"/>
    <w:unhideWhenUsed/>
    <w:rsid w:val="00170490"/>
    <w:pPr>
      <w:suppressAutoHyphens w:val="0"/>
      <w:spacing w:before="100" w:beforeAutospacing="1" w:after="100" w:afterAutospacing="1"/>
    </w:pPr>
    <w:rPr>
      <w:rFonts w:eastAsia="Calibri"/>
      <w:lang w:val="es-CO" w:eastAsia="es-CO"/>
    </w:rPr>
  </w:style>
  <w:style w:type="character" w:customStyle="1" w:styleId="EncabezadoCar">
    <w:name w:val="Encabezado Car"/>
    <w:basedOn w:val="Fuentedeprrafopredeter"/>
    <w:link w:val="Encabezado"/>
    <w:rsid w:val="00C476F6"/>
    <w:rPr>
      <w:sz w:val="24"/>
      <w:szCs w:val="24"/>
      <w:lang w:val="es-ES" w:eastAsia="ar-SA"/>
    </w:rPr>
  </w:style>
  <w:style w:type="paragraph" w:styleId="Prrafodelista">
    <w:name w:val="List Paragraph"/>
    <w:basedOn w:val="Normal"/>
    <w:uiPriority w:val="34"/>
    <w:qFormat/>
    <w:rsid w:val="00485535"/>
    <w:pPr>
      <w:ind w:left="720"/>
      <w:contextualSpacing/>
    </w:pPr>
  </w:style>
  <w:style w:type="paragraph" w:styleId="Revisin">
    <w:name w:val="Revision"/>
    <w:hidden/>
    <w:uiPriority w:val="99"/>
    <w:semiHidden/>
    <w:rsid w:val="00E62C1F"/>
    <w:rPr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cc4027c-0dba-4532-9fb4-b8757925179a">
      <UserInfo>
        <DisplayName>Adriana Lucero Arboleda Penagos</DisplayName>
        <AccountId>434</AccountId>
        <AccountType/>
      </UserInfo>
      <UserInfo>
        <DisplayName>Hugo Alberto Pineda Giraldo</DisplayName>
        <AccountId>199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6879CCD5258648804B2B296A6EDA4A" ma:contentTypeVersion="1" ma:contentTypeDescription="Crear nuevo documento." ma:contentTypeScope="" ma:versionID="027b013e2445b2eb1a5c79f079a283a9">
  <xsd:schema xmlns:xsd="http://www.w3.org/2001/XMLSchema" xmlns:xs="http://www.w3.org/2001/XMLSchema" xmlns:p="http://schemas.microsoft.com/office/2006/metadata/properties" xmlns:ns2="6cc4027c-0dba-4532-9fb4-b8757925179a" targetNamespace="http://schemas.microsoft.com/office/2006/metadata/properties" ma:root="true" ma:fieldsID="39fb7011216b686a4eacb79ad2b3be1c" ns2:_="">
    <xsd:import namespace="6cc4027c-0dba-4532-9fb4-b8757925179a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4027c-0dba-4532-9fb4-b875792517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5D6291-72DD-4310-9039-F71B22C34A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84C0ED-B0A1-47C4-BC5A-6DB0364E22C6}">
  <ds:schemaRefs>
    <ds:schemaRef ds:uri="http://schemas.microsoft.com/office/2006/metadata/properties"/>
    <ds:schemaRef ds:uri="http://schemas.microsoft.com/office/infopath/2007/PartnerControls"/>
    <ds:schemaRef ds:uri="6cc4027c-0dba-4532-9fb4-b8757925179a"/>
  </ds:schemaRefs>
</ds:datastoreItem>
</file>

<file path=customXml/itemProps3.xml><?xml version="1.0" encoding="utf-8"?>
<ds:datastoreItem xmlns:ds="http://schemas.openxmlformats.org/officeDocument/2006/customXml" ds:itemID="{1CC41E98-8A5D-41CC-A0BE-5F14DD6634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29995D-6F59-47F5-B4C4-AAB10AAF0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c4027c-0dba-4532-9fb4-b87579251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Tipo de Reunión:</vt:lpstr>
    </vt:vector>
  </TitlesOfParts>
  <Company>Hewlett-Packard Company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Tipo de Reunión:</dc:title>
  <dc:creator>paula.marin</dc:creator>
  <cp:lastModifiedBy>Andrés Felipe Pérez Gil</cp:lastModifiedBy>
  <cp:revision>12</cp:revision>
  <cp:lastPrinted>2026-04-07T21:51:00Z</cp:lastPrinted>
  <dcterms:created xsi:type="dcterms:W3CDTF">2026-03-12T18:36:00Z</dcterms:created>
  <dcterms:modified xsi:type="dcterms:W3CDTF">2026-04-27T19:41:00Z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0x010100C06879CCD5258648804B2B296A6EDA4A</vt:lpwstr>
  </property>
</Properties>
</file>